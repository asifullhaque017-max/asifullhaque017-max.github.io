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2.0 -->
  <w:body>
    <w:tbl>
      <w:tblPr>
        <w:tblStyle w:val="divdocumenttopsection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5953"/>
        <w:gridCol w:w="5953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5953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nam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400" w:after="0"/>
              <w:ind w:left="400" w:right="0"/>
              <w:rPr>
                <w:rStyle w:val="divdocumenttopsectionleft-box"/>
                <w:rFonts w:ascii="Century Gothic" w:eastAsia="Century Gothic" w:hAnsi="Century Gothic" w:cs="Century Gothic"/>
                <w:b/>
                <w:bCs/>
                <w:color w:val="003D73"/>
                <w:sz w:val="68"/>
                <w:szCs w:val="6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/>
                <w:bCs/>
              </w:rPr>
              <w:t>ASIF</w:t>
            </w:r>
            <w:r>
              <w:rPr>
                <w:rStyle w:val="divdocumenttopsectionleft-box"/>
                <w:rFonts w:ascii="Century Gothic" w:eastAsia="Century Gothic" w:hAnsi="Century Gothic" w:cs="Century Gothic"/>
                <w:b/>
                <w:bCs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divdocumentword-break"/>
                <w:rFonts w:ascii="Century Gothic" w:eastAsia="Century Gothic" w:hAnsi="Century Gothic" w:cs="Century Gothic"/>
                <w:b/>
                <w:bCs/>
              </w:rPr>
              <w:t>ULLL HAQUE</w:t>
            </w:r>
          </w:p>
          <w:p>
            <w:pPr>
              <w:pStyle w:val="documentresume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40" w:after="300" w:line="360" w:lineRule="atLeast"/>
              <w:ind w:left="400" w:right="0"/>
              <w:rPr>
                <w:rStyle w:val="divdocumenttopsectionleft-box"/>
                <w:rFonts w:ascii="Century Gothic" w:eastAsia="Century Gothic" w:hAnsi="Century Gothic" w:cs="Century Gothic"/>
                <w:i/>
                <w:iCs/>
                <w:color w:val="003D73"/>
                <w:sz w:val="34"/>
                <w:szCs w:val="34"/>
                <w:bdr w:val="none" w:sz="0" w:space="0" w:color="auto"/>
                <w:vertAlign w:val="baseline"/>
              </w:rPr>
            </w:pPr>
            <w:r>
              <w:rPr>
                <w:rStyle w:val="divdocumenttopsectionleft-box"/>
                <w:rFonts w:ascii="Century Gothic" w:eastAsia="Century Gothic" w:hAnsi="Century Gothic" w:cs="Century Gothic"/>
                <w:i/>
                <w:iCs/>
                <w:bdr w:val="none" w:sz="0" w:space="0" w:color="auto"/>
                <w:vertAlign w:val="baseline"/>
              </w:rPr>
              <w:t>Digital Marketer | SEO Expert | Social Media Manager | Canva Designer</w:t>
            </w:r>
          </w:p>
        </w:tc>
        <w:tc>
          <w:tcPr>
            <w:tcW w:w="5953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400" w:after="0" w:line="360" w:lineRule="atLeast"/>
              <w:ind w:left="400" w:right="400"/>
              <w:rPr>
                <w:rStyle w:val="divdocumenttopsection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topsection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  <w:t>Experienced Digital Marketer, SEO Expert, Social Media Manager, and Canva Designer. I am skilled in improving SEO rankings, creating engaging content, and managing social media campaigns. Focused on driving brand growth and delivering measurable results through creative, data-driven marketing strategies.</w:t>
            </w:r>
          </w:p>
        </w:tc>
      </w:tr>
    </w:tbl>
    <w:p>
      <w:pPr>
        <w:rPr>
          <w:vanish/>
        </w:rPr>
      </w:pPr>
    </w:p>
    <w:tbl>
      <w:tblPr>
        <w:tblStyle w:val="parentContainerContainer"/>
        <w:tblW w:w="5000" w:type="pct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1906"/>
      </w:tblGrid>
      <w:tr>
        <w:tblPrEx>
          <w:tblW w:w="5000" w:type="pct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11906" w:type="dxa"/>
            <w:tcMar>
              <w:top w:w="400" w:type="dxa"/>
              <w:left w:w="0" w:type="dxa"/>
              <w:bottom w:w="400" w:type="dxa"/>
              <w:right w:w="0" w:type="dxa"/>
            </w:tcMar>
            <w:vAlign w:val="bottom"/>
            <w:hideMark/>
          </w:tcPr>
          <w:p>
            <w:pPr>
              <w:pStyle w:val="parentContainer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tLeast"/>
              <w:ind w:left="0" w:right="0"/>
              <w:textAlignment w:val="auto"/>
              <w:rPr>
                <w:rStyle w:val="parentContainerCell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</w:p>
          <w:tbl>
            <w:tblPr>
              <w:tblStyle w:val="divdocumentparentContainer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400"/>
              <w:gridCol w:w="3060"/>
              <w:gridCol w:w="560"/>
              <w:gridCol w:w="7886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parentContainerCell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6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0" w:right="0"/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parentContainerleft-box"/>
                      <w:rFonts w:ascii="Century Gothic" w:eastAsia="Century Gothic" w:hAnsi="Century Gothic" w:cs="Century Gothic"/>
                      <w:strike w:val="0"/>
                      <w:color w:val="343434"/>
                      <w:sz w:val="22"/>
                      <w:szCs w:val="22"/>
                      <w:u w:val="none"/>
                    </w:rPr>
                    <w:drawing>
                      <wp:inline>
                        <wp:extent cx="1930400" cy="1930400"/>
                        <wp:docPr id="100001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1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30400" cy="19304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documentleft-boxsectiontitle"/>
                    <w:pBdr>
                      <w:top w:val="none" w:sz="0" w:space="0" w:color="auto"/>
                      <w:left w:val="none" w:sz="0" w:space="0" w:color="auto"/>
                      <w:bottom w:val="single" w:sz="8" w:space="3" w:color="D5D6D6"/>
                      <w:right w:val="none" w:sz="0" w:space="0" w:color="auto"/>
                    </w:pBdr>
                    <w:spacing w:before="400" w:after="200" w:line="440" w:lineRule="atLeast"/>
                    <w:ind w:left="0" w:right="0"/>
                    <w:rPr>
                      <w:rStyle w:val="divdocumentparentContainerleft-box"/>
                      <w:rFonts w:ascii="Century Gothic" w:eastAsia="Century Gothic" w:hAnsi="Century Gothic" w:cs="Century Gothic"/>
                      <w:b/>
                      <w:bCs/>
                      <w:color w:val="003D73"/>
                      <w:spacing w:val="0"/>
                      <w:sz w:val="32"/>
                      <w:szCs w:val="3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parentContainerleft-box"/>
                      <w:rFonts w:ascii="Century Gothic" w:eastAsia="Century Gothic" w:hAnsi="Century Gothic" w:cs="Century Gothic"/>
                      <w:b/>
                      <w:bCs/>
                      <w:color w:val="003D73"/>
                      <w:spacing w:val="0"/>
                      <w:sz w:val="32"/>
                      <w:szCs w:val="32"/>
                      <w:bdr w:val="none" w:sz="0" w:space="0" w:color="auto"/>
                      <w:vertAlign w:val="baseline"/>
                    </w:rPr>
                    <w:t>Contact</w:t>
                  </w:r>
                </w:p>
                <w:p>
                  <w:pPr>
                    <w:pStyle w:val="divdocumenttxtBold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0" w:right="0"/>
                    <w:rPr>
                      <w:rStyle w:val="divdocumentparentContainerleft-box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</w:rPr>
                    <w:t xml:space="preserve">Address </w:t>
                  </w:r>
                </w:p>
                <w:p>
                  <w:pPr>
                    <w:pStyle w:val="div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0" w:right="0"/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>Naogaon, 6500 Rajshahi</w:t>
                  </w:r>
                </w:p>
                <w:p>
                  <w:pPr>
                    <w:pStyle w:val="divdocumentmt5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100" w:after="0" w:line="360" w:lineRule="atLeast"/>
                    <w:ind w:left="0" w:right="0"/>
                    <w:rPr>
                      <w:rStyle w:val="divdocumentparentContainerleft-box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</w:rPr>
                    <w:t xml:space="preserve">Phone </w:t>
                  </w:r>
                </w:p>
                <w:p>
                  <w:pPr>
                    <w:pStyle w:val="div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0" w:right="0"/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>+8801768264069</w:t>
                  </w:r>
                </w:p>
                <w:p>
                  <w:pPr>
                    <w:pStyle w:val="divdocumentmt5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100" w:after="0" w:line="360" w:lineRule="atLeast"/>
                    <w:ind w:left="0" w:right="0"/>
                    <w:rPr>
                      <w:rStyle w:val="divdocumentparentContainerleft-box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</w:rPr>
                    <w:t xml:space="preserve">E-mail </w:t>
                  </w:r>
                </w:p>
                <w:p>
                  <w:pPr>
                    <w:pStyle w:val="divdocumentword-break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0" w:right="0"/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>asifullhaque2001@gmail.com</w:t>
                  </w:r>
                </w:p>
                <w:p>
                  <w:pPr>
                    <w:pStyle w:val="divdocumentleft-boxsectiontitle"/>
                    <w:pBdr>
                      <w:top w:val="none" w:sz="0" w:space="0" w:color="auto"/>
                      <w:left w:val="none" w:sz="0" w:space="0" w:color="auto"/>
                      <w:bottom w:val="single" w:sz="8" w:space="3" w:color="D5D6D6"/>
                      <w:right w:val="none" w:sz="0" w:space="0" w:color="auto"/>
                    </w:pBdr>
                    <w:spacing w:before="400" w:after="200" w:line="440" w:lineRule="atLeast"/>
                    <w:ind w:left="0" w:right="0"/>
                    <w:rPr>
                      <w:rStyle w:val="divdocumentparentContainerleft-box"/>
                      <w:rFonts w:ascii="Century Gothic" w:eastAsia="Century Gothic" w:hAnsi="Century Gothic" w:cs="Century Gothic"/>
                      <w:b/>
                      <w:bCs/>
                      <w:color w:val="003D73"/>
                      <w:spacing w:val="0"/>
                      <w:sz w:val="32"/>
                      <w:szCs w:val="3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parentContainerleft-box"/>
                      <w:rFonts w:ascii="Century Gothic" w:eastAsia="Century Gothic" w:hAnsi="Century Gothic" w:cs="Century Gothic"/>
                      <w:b/>
                      <w:bCs/>
                      <w:color w:val="003D73"/>
                      <w:spacing w:val="0"/>
                      <w:sz w:val="32"/>
                      <w:szCs w:val="32"/>
                      <w:bdr w:val="none" w:sz="0" w:space="0" w:color="auto"/>
                      <w:vertAlign w:val="baseline"/>
                    </w:rPr>
                    <w:t>Websites, Portfolios, Profiles</w:t>
                  </w:r>
                </w:p>
                <w:p>
                  <w:pPr>
                    <w:pStyle w:val="divdocumentli"/>
                    <w:numPr>
                      <w:ilvl w:val="0"/>
                      <w:numId w:val="1"/>
                    </w:num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320" w:right="0" w:hanging="241"/>
                    <w:jc w:val="left"/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>https://bd.linkedin.com/in/asif-ull-haque</w:t>
                  </w:r>
                </w:p>
                <w:p>
                  <w:pPr>
                    <w:pStyle w:val="divdocumentli"/>
                    <w:numPr>
                      <w:ilvl w:val="0"/>
                      <w:numId w:val="1"/>
                    </w:numPr>
                    <w:spacing w:after="0" w:line="360" w:lineRule="atLeast"/>
                    <w:ind w:left="320" w:right="0" w:hanging="241"/>
                    <w:jc w:val="left"/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>www.facebook.com/graphene2001</w:t>
                  </w:r>
                </w:p>
                <w:p>
                  <w:pPr>
                    <w:pStyle w:val="divdocumentleft-boxsectiontitle"/>
                    <w:pBdr>
                      <w:top w:val="none" w:sz="0" w:space="0" w:color="auto"/>
                      <w:left w:val="none" w:sz="0" w:space="0" w:color="auto"/>
                      <w:bottom w:val="single" w:sz="8" w:space="3" w:color="D5D6D6"/>
                      <w:right w:val="none" w:sz="0" w:space="0" w:color="auto"/>
                    </w:pBdr>
                    <w:spacing w:before="400" w:after="200" w:line="440" w:lineRule="atLeast"/>
                    <w:ind w:left="0" w:right="0"/>
                    <w:rPr>
                      <w:rStyle w:val="divdocumentparentContainerleft-box"/>
                      <w:rFonts w:ascii="Century Gothic" w:eastAsia="Century Gothic" w:hAnsi="Century Gothic" w:cs="Century Gothic"/>
                      <w:b/>
                      <w:bCs/>
                      <w:color w:val="003D73"/>
                      <w:spacing w:val="0"/>
                      <w:sz w:val="32"/>
                      <w:szCs w:val="3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parentContainerleft-box"/>
                      <w:rFonts w:ascii="Century Gothic" w:eastAsia="Century Gothic" w:hAnsi="Century Gothic" w:cs="Century Gothic"/>
                      <w:b/>
                      <w:bCs/>
                      <w:color w:val="003D73"/>
                      <w:spacing w:val="0"/>
                      <w:sz w:val="32"/>
                      <w:szCs w:val="32"/>
                      <w:bdr w:val="none" w:sz="0" w:space="0" w:color="auto"/>
                      <w:vertAlign w:val="baseline"/>
                    </w:rPr>
                    <w:t>Core Skills</w:t>
                  </w:r>
                </w:p>
                <w:tbl>
                  <w:tblPr>
                    <w:tblStyle w:val="divdocumentleft-boxsinglecolumnTable"/>
                    <w:tblW w:w="5000" w:type="pct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3060"/>
                  </w:tblGrid>
                  <w:tr>
                    <w:tblPrEx>
                      <w:tblW w:w="5000" w:type="pct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0" w:type="pct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col-containerany"/>
                          <w:numPr>
                            <w:ilvl w:val="0"/>
                            <w:numId w:val="2"/>
                          </w:num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60" w:lineRule="atLeast"/>
                          <w:ind w:left="320" w:right="0" w:hanging="250"/>
                          <w:jc w:val="left"/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  <w:bdr w:val="none" w:sz="0" w:space="0" w:color="auto"/>
                            <w:vertAlign w:val="baseline"/>
                          </w:rPr>
                          <w:t>MS Word</w:t>
                        </w:r>
                      </w:p>
                    </w:tc>
                  </w:tr>
                </w:tbl>
                <w:p>
                  <w:pPr>
                    <w:pStyle w:val="div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0" w:lineRule="exact"/>
                    <w:ind w:left="0" w:right="0"/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  <w:tbl>
                  <w:tblPr>
                    <w:tblStyle w:val="divdocumentleft-boxsinglecolumnTable"/>
                    <w:tblW w:w="5000" w:type="pct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3060"/>
                  </w:tblGrid>
                  <w:tr>
                    <w:tblPrEx>
                      <w:tblW w:w="5000" w:type="pct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0" w:type="pct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col-containerany"/>
                          <w:numPr>
                            <w:ilvl w:val="0"/>
                            <w:numId w:val="3"/>
                          </w:num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60" w:lineRule="atLeast"/>
                          <w:ind w:left="320" w:right="0" w:hanging="250"/>
                          <w:jc w:val="left"/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  <w:bdr w:val="none" w:sz="0" w:space="0" w:color="auto"/>
                            <w:vertAlign w:val="baseline"/>
                          </w:rPr>
                          <w:t>MS Excel</w:t>
                        </w:r>
                      </w:p>
                    </w:tc>
                  </w:tr>
                </w:tbl>
                <w:p>
                  <w:pPr>
                    <w:pStyle w:val="div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0" w:lineRule="exact"/>
                    <w:ind w:left="0" w:right="0"/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  <w:tbl>
                  <w:tblPr>
                    <w:tblStyle w:val="divdocumentleft-boxsinglecolumnTable"/>
                    <w:tblW w:w="5000" w:type="pct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3060"/>
                  </w:tblGrid>
                  <w:tr>
                    <w:tblPrEx>
                      <w:tblW w:w="5000" w:type="pct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0" w:type="pct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col-containerany"/>
                          <w:numPr>
                            <w:ilvl w:val="0"/>
                            <w:numId w:val="4"/>
                          </w:num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60" w:lineRule="atLeast"/>
                          <w:ind w:left="320" w:right="0" w:hanging="250"/>
                          <w:jc w:val="left"/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  <w:bdr w:val="none" w:sz="0" w:space="0" w:color="auto"/>
                            <w:vertAlign w:val="baseline"/>
                          </w:rPr>
                          <w:t>MS Powerpoint</w:t>
                        </w:r>
                      </w:p>
                    </w:tc>
                  </w:tr>
                </w:tbl>
                <w:p>
                  <w:pPr>
                    <w:pStyle w:val="div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0" w:lineRule="exact"/>
                    <w:ind w:left="0" w:right="0"/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  <w:tbl>
                  <w:tblPr>
                    <w:tblStyle w:val="divdocumentleft-boxsinglecolumnTable"/>
                    <w:tblW w:w="5000" w:type="pct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3060"/>
                  </w:tblGrid>
                  <w:tr>
                    <w:tblPrEx>
                      <w:tblW w:w="5000" w:type="pct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0" w:type="pct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col-containerany"/>
                          <w:numPr>
                            <w:ilvl w:val="0"/>
                            <w:numId w:val="5"/>
                          </w:num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60" w:lineRule="atLeast"/>
                          <w:ind w:left="320" w:right="0" w:hanging="250"/>
                          <w:jc w:val="left"/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  <w:bdr w:val="none" w:sz="0" w:space="0" w:color="auto"/>
                            <w:vertAlign w:val="baseline"/>
                          </w:rPr>
                          <w:t>Digital Marketing</w:t>
                        </w:r>
                      </w:p>
                    </w:tc>
                  </w:tr>
                </w:tbl>
                <w:p>
                  <w:pPr>
                    <w:pStyle w:val="div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0" w:lineRule="exact"/>
                    <w:ind w:left="0" w:right="0"/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  <w:tbl>
                  <w:tblPr>
                    <w:tblStyle w:val="divdocumentleft-boxsinglecolumnTable"/>
                    <w:tblW w:w="5000" w:type="pct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3060"/>
                  </w:tblGrid>
                  <w:tr>
                    <w:tblPrEx>
                      <w:tblW w:w="5000" w:type="pct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0" w:type="pct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col-containerany"/>
                          <w:numPr>
                            <w:ilvl w:val="0"/>
                            <w:numId w:val="6"/>
                          </w:num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60" w:lineRule="atLeast"/>
                          <w:ind w:left="320" w:right="0" w:hanging="250"/>
                          <w:jc w:val="left"/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  <w:bdr w:val="none" w:sz="0" w:space="0" w:color="auto"/>
                            <w:vertAlign w:val="baseline"/>
                          </w:rPr>
                          <w:t>Lead Generation</w:t>
                        </w:r>
                      </w:p>
                    </w:tc>
                  </w:tr>
                </w:tbl>
                <w:p>
                  <w:pPr>
                    <w:pStyle w:val="div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0" w:lineRule="exact"/>
                    <w:ind w:left="0" w:right="0"/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  <w:tbl>
                  <w:tblPr>
                    <w:tblStyle w:val="divdocumentleft-boxsinglecolumnTable"/>
                    <w:tblW w:w="5000" w:type="pct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3060"/>
                  </w:tblGrid>
                  <w:tr>
                    <w:tblPrEx>
                      <w:tblW w:w="5000" w:type="pct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0" w:type="pct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col-containerany"/>
                          <w:numPr>
                            <w:ilvl w:val="0"/>
                            <w:numId w:val="7"/>
                          </w:num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60" w:lineRule="atLeast"/>
                          <w:ind w:left="320" w:right="0" w:hanging="250"/>
                          <w:jc w:val="left"/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  <w:bdr w:val="none" w:sz="0" w:space="0" w:color="auto"/>
                            <w:vertAlign w:val="baseline"/>
                          </w:rPr>
                          <w:t>Email Marketing</w:t>
                        </w:r>
                      </w:p>
                    </w:tc>
                  </w:tr>
                </w:tbl>
                <w:p>
                  <w:pPr>
                    <w:pStyle w:val="div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0" w:lineRule="exact"/>
                    <w:ind w:left="0" w:right="0"/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  <w:tbl>
                  <w:tblPr>
                    <w:tblStyle w:val="divdocumentleft-boxsinglecolumnTable"/>
                    <w:tblW w:w="5000" w:type="pct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3060"/>
                  </w:tblGrid>
                  <w:tr>
                    <w:tblPrEx>
                      <w:tblW w:w="5000" w:type="pct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0" w:type="pct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col-containerany"/>
                          <w:numPr>
                            <w:ilvl w:val="0"/>
                            <w:numId w:val="8"/>
                          </w:num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60" w:lineRule="atLeast"/>
                          <w:ind w:left="320" w:right="0" w:hanging="250"/>
                          <w:jc w:val="left"/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  <w:bdr w:val="none" w:sz="0" w:space="0" w:color="auto"/>
                            <w:vertAlign w:val="baseline"/>
                          </w:rPr>
                          <w:t>Social Media Marketing</w:t>
                        </w:r>
                      </w:p>
                    </w:tc>
                  </w:tr>
                </w:tbl>
                <w:p>
                  <w:pPr>
                    <w:pStyle w:val="div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0" w:lineRule="exact"/>
                    <w:ind w:left="0" w:right="0"/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  <w:tbl>
                  <w:tblPr>
                    <w:tblStyle w:val="divdocumentleft-boxsinglecolumnTable"/>
                    <w:tblW w:w="5000" w:type="pct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3060"/>
                  </w:tblGrid>
                  <w:tr>
                    <w:tblPrEx>
                      <w:tblW w:w="5000" w:type="pct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0" w:type="pct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col-containerany"/>
                          <w:numPr>
                            <w:ilvl w:val="0"/>
                            <w:numId w:val="9"/>
                          </w:num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60" w:lineRule="atLeast"/>
                          <w:ind w:left="320" w:right="0" w:hanging="250"/>
                          <w:jc w:val="left"/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  <w:bdr w:val="none" w:sz="0" w:space="0" w:color="auto"/>
                            <w:vertAlign w:val="baseline"/>
                          </w:rPr>
                          <w:t>Bulk Email</w:t>
                        </w:r>
                      </w:p>
                    </w:tc>
                  </w:tr>
                </w:tbl>
                <w:p>
                  <w:pPr>
                    <w:pStyle w:val="div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0" w:lineRule="exact"/>
                    <w:ind w:left="0" w:right="0"/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  <w:tbl>
                  <w:tblPr>
                    <w:tblStyle w:val="divdocumentleft-boxsinglecolumnTable"/>
                    <w:tblW w:w="5000" w:type="pct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3060"/>
                  </w:tblGrid>
                  <w:tr>
                    <w:tblPrEx>
                      <w:tblW w:w="5000" w:type="pct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0" w:type="pct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col-containerany"/>
                          <w:numPr>
                            <w:ilvl w:val="0"/>
                            <w:numId w:val="10"/>
                          </w:num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60" w:lineRule="atLeast"/>
                          <w:ind w:left="320" w:right="0" w:hanging="250"/>
                          <w:jc w:val="left"/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  <w:bdr w:val="none" w:sz="0" w:space="0" w:color="auto"/>
                            <w:vertAlign w:val="baseline"/>
                          </w:rPr>
                          <w:t>Email Verification</w:t>
                        </w:r>
                      </w:p>
                    </w:tc>
                  </w:tr>
                </w:tbl>
                <w:p>
                  <w:pPr>
                    <w:pStyle w:val="div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0" w:lineRule="exact"/>
                    <w:ind w:left="0" w:right="0"/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  <w:tbl>
                  <w:tblPr>
                    <w:tblStyle w:val="divdocumentleft-boxsinglecolumnTable"/>
                    <w:tblW w:w="5000" w:type="pct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3060"/>
                  </w:tblGrid>
                  <w:tr>
                    <w:tblPrEx>
                      <w:tblW w:w="5000" w:type="pct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0" w:type="pct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col-containerany"/>
                          <w:numPr>
                            <w:ilvl w:val="0"/>
                            <w:numId w:val="11"/>
                          </w:num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60" w:lineRule="atLeast"/>
                          <w:ind w:left="320" w:right="0" w:hanging="250"/>
                          <w:jc w:val="left"/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  <w:bdr w:val="none" w:sz="0" w:space="0" w:color="auto"/>
                            <w:vertAlign w:val="baseline"/>
                          </w:rPr>
                          <w:t>Email Campaigns</w:t>
                        </w:r>
                      </w:p>
                    </w:tc>
                  </w:tr>
                </w:tbl>
                <w:p>
                  <w:pPr>
                    <w:pStyle w:val="div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0" w:lineRule="exact"/>
                    <w:ind w:left="0" w:right="0"/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  <w:tbl>
                  <w:tblPr>
                    <w:tblStyle w:val="divdocumentleft-boxsinglecolumnTable"/>
                    <w:tblW w:w="5000" w:type="pct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3060"/>
                  </w:tblGrid>
                  <w:tr>
                    <w:tblPrEx>
                      <w:tblW w:w="5000" w:type="pct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0" w:type="pct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col-containerany"/>
                          <w:numPr>
                            <w:ilvl w:val="0"/>
                            <w:numId w:val="12"/>
                          </w:num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60" w:lineRule="atLeast"/>
                          <w:ind w:left="320" w:right="0" w:hanging="250"/>
                          <w:jc w:val="left"/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  <w:bdr w:val="none" w:sz="0" w:space="0" w:color="auto"/>
                            <w:vertAlign w:val="baseline"/>
                          </w:rPr>
                          <w:t>Youtube SEO</w:t>
                        </w:r>
                      </w:p>
                    </w:tc>
                  </w:tr>
                </w:tbl>
                <w:p>
                  <w:pPr>
                    <w:pStyle w:val="div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0" w:lineRule="exact"/>
                    <w:ind w:left="0" w:right="0"/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  <w:tbl>
                  <w:tblPr>
                    <w:tblStyle w:val="divdocumentleft-boxsinglecolumnTable"/>
                    <w:tblW w:w="5000" w:type="pct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3060"/>
                  </w:tblGrid>
                  <w:tr>
                    <w:tblPrEx>
                      <w:tblW w:w="5000" w:type="pct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0" w:type="pct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col-containerany"/>
                          <w:numPr>
                            <w:ilvl w:val="0"/>
                            <w:numId w:val="13"/>
                          </w:num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60" w:lineRule="atLeast"/>
                          <w:ind w:left="320" w:right="0" w:hanging="250"/>
                          <w:jc w:val="left"/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  <w:bdr w:val="none" w:sz="0" w:space="0" w:color="auto"/>
                            <w:vertAlign w:val="baseline"/>
                          </w:rPr>
                          <w:t>Web Scraping</w:t>
                        </w:r>
                      </w:p>
                    </w:tc>
                  </w:tr>
                </w:tbl>
                <w:p>
                  <w:pPr>
                    <w:pStyle w:val="div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0" w:lineRule="exact"/>
                    <w:ind w:left="0" w:right="0"/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  <w:tbl>
                  <w:tblPr>
                    <w:tblStyle w:val="divdocumentleft-boxsinglecolumnTable"/>
                    <w:tblW w:w="5000" w:type="pct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3060"/>
                  </w:tblGrid>
                  <w:tr>
                    <w:tblPrEx>
                      <w:tblW w:w="5000" w:type="pct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0" w:type="pct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col-containerany"/>
                          <w:numPr>
                            <w:ilvl w:val="0"/>
                            <w:numId w:val="14"/>
                          </w:num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60" w:lineRule="atLeast"/>
                          <w:ind w:left="320" w:right="0" w:hanging="250"/>
                          <w:jc w:val="left"/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  <w:bdr w:val="none" w:sz="0" w:space="0" w:color="auto"/>
                            <w:vertAlign w:val="baseline"/>
                          </w:rPr>
                          <w:t>Search Engine Optimization (SEO)</w:t>
                        </w:r>
                      </w:p>
                    </w:tc>
                  </w:tr>
                </w:tbl>
                <w:p>
                  <w:pPr>
                    <w:pStyle w:val="div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0" w:lineRule="exact"/>
                    <w:ind w:left="0" w:right="0"/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  <w:tbl>
                  <w:tblPr>
                    <w:tblStyle w:val="divdocumentleft-boxsinglecolumnTable"/>
                    <w:tblW w:w="5000" w:type="pct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3060"/>
                  </w:tblGrid>
                  <w:tr>
                    <w:tblPrEx>
                      <w:tblW w:w="5000" w:type="pct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0" w:type="pct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col-containerany"/>
                          <w:numPr>
                            <w:ilvl w:val="0"/>
                            <w:numId w:val="15"/>
                          </w:num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60" w:lineRule="atLeast"/>
                          <w:ind w:left="320" w:right="0" w:hanging="250"/>
                          <w:jc w:val="left"/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  <w:bdr w:val="none" w:sz="0" w:space="0" w:color="auto"/>
                            <w:vertAlign w:val="baseline"/>
                          </w:rPr>
                          <w:t>Keyword Research</w:t>
                        </w:r>
                      </w:p>
                    </w:tc>
                  </w:tr>
                </w:tbl>
                <w:p>
                  <w:pPr>
                    <w:pStyle w:val="div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0" w:lineRule="exact"/>
                    <w:ind w:left="0" w:right="0"/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  <w:tbl>
                  <w:tblPr>
                    <w:tblStyle w:val="divdocumentleft-boxsinglecolumnTable"/>
                    <w:tblW w:w="5000" w:type="pct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3060"/>
                  </w:tblGrid>
                  <w:tr>
                    <w:tblPrEx>
                      <w:tblW w:w="5000" w:type="pct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0" w:type="pct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col-containerany"/>
                          <w:numPr>
                            <w:ilvl w:val="0"/>
                            <w:numId w:val="16"/>
                          </w:num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60" w:lineRule="atLeast"/>
                          <w:ind w:left="320" w:right="0" w:hanging="250"/>
                          <w:jc w:val="left"/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  <w:bdr w:val="none" w:sz="0" w:space="0" w:color="auto"/>
                            <w:vertAlign w:val="baseline"/>
                          </w:rPr>
                          <w:t>SEO Audits</w:t>
                        </w:r>
                      </w:p>
                    </w:tc>
                  </w:tr>
                </w:tbl>
                <w:p>
                  <w:pPr>
                    <w:pStyle w:val="div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0" w:lineRule="exact"/>
                    <w:ind w:left="0" w:right="0"/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  <w:tbl>
                  <w:tblPr>
                    <w:tblStyle w:val="divdocumentleft-boxsinglecolumnTable"/>
                    <w:tblW w:w="5000" w:type="pct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3060"/>
                  </w:tblGrid>
                  <w:tr>
                    <w:tblPrEx>
                      <w:tblW w:w="5000" w:type="pct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0" w:type="pct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col-containerany"/>
                          <w:numPr>
                            <w:ilvl w:val="0"/>
                            <w:numId w:val="17"/>
                          </w:num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60" w:lineRule="atLeast"/>
                          <w:ind w:left="320" w:right="0" w:hanging="250"/>
                          <w:jc w:val="left"/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  <w:bdr w:val="none" w:sz="0" w:space="0" w:color="auto"/>
                            <w:vertAlign w:val="baseline"/>
                          </w:rPr>
                          <w:t>On-Page SEO</w:t>
                        </w:r>
                      </w:p>
                    </w:tc>
                  </w:tr>
                </w:tbl>
                <w:p>
                  <w:pPr>
                    <w:pStyle w:val="div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0" w:lineRule="exact"/>
                    <w:ind w:left="0" w:right="0"/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  <w:tbl>
                  <w:tblPr>
                    <w:tblStyle w:val="divdocumentleft-boxsinglecolumnTable"/>
                    <w:tblW w:w="5000" w:type="pct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3060"/>
                  </w:tblGrid>
                  <w:tr>
                    <w:tblPrEx>
                      <w:tblW w:w="5000" w:type="pct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0" w:type="pct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col-containerany"/>
                          <w:numPr>
                            <w:ilvl w:val="0"/>
                            <w:numId w:val="18"/>
                          </w:num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60" w:lineRule="atLeast"/>
                          <w:ind w:left="320" w:right="0" w:hanging="250"/>
                          <w:jc w:val="left"/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  <w:bdr w:val="none" w:sz="0" w:space="0" w:color="auto"/>
                            <w:vertAlign w:val="baseline"/>
                          </w:rPr>
                          <w:t>Off-Page SEO</w:t>
                        </w:r>
                      </w:p>
                    </w:tc>
                  </w:tr>
                </w:tbl>
                <w:p>
                  <w:pPr>
                    <w:pStyle w:val="div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0" w:lineRule="exact"/>
                    <w:ind w:left="0" w:right="0"/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  <w:tbl>
                  <w:tblPr>
                    <w:tblStyle w:val="divdocumentleft-boxsinglecolumnTable"/>
                    <w:tblW w:w="5000" w:type="pct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3060"/>
                  </w:tblGrid>
                  <w:tr>
                    <w:tblPrEx>
                      <w:tblW w:w="5000" w:type="pct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0" w:type="pct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col-containerany"/>
                          <w:numPr>
                            <w:ilvl w:val="0"/>
                            <w:numId w:val="19"/>
                          </w:num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60" w:lineRule="atLeast"/>
                          <w:ind w:left="320" w:right="0" w:hanging="250"/>
                          <w:jc w:val="left"/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  <w:bdr w:val="none" w:sz="0" w:space="0" w:color="auto"/>
                            <w:vertAlign w:val="baseline"/>
                          </w:rPr>
                          <w:t>Technical SEO</w:t>
                        </w:r>
                      </w:p>
                    </w:tc>
                  </w:tr>
                </w:tbl>
                <w:p>
                  <w:pPr>
                    <w:pStyle w:val="div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0" w:lineRule="exact"/>
                    <w:ind w:left="0" w:right="0"/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  <w:tbl>
                  <w:tblPr>
                    <w:tblStyle w:val="divdocumentleft-boxsinglecolumnTable"/>
                    <w:tblW w:w="5000" w:type="pct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3060"/>
                  </w:tblGrid>
                  <w:tr>
                    <w:tblPrEx>
                      <w:tblW w:w="5000" w:type="pct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0" w:type="pct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col-containerany"/>
                          <w:numPr>
                            <w:ilvl w:val="0"/>
                            <w:numId w:val="20"/>
                          </w:num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60" w:lineRule="atLeast"/>
                          <w:ind w:left="320" w:right="0" w:hanging="250"/>
                          <w:jc w:val="left"/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  <w:bdr w:val="none" w:sz="0" w:space="0" w:color="auto"/>
                            <w:vertAlign w:val="baseline"/>
                          </w:rPr>
                          <w:t>Backlinks</w:t>
                        </w:r>
                      </w:p>
                    </w:tc>
                  </w:tr>
                </w:tbl>
                <w:p>
                  <w:pPr>
                    <w:pStyle w:val="div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0" w:lineRule="exact"/>
                    <w:ind w:left="0" w:right="0"/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  <w:tbl>
                  <w:tblPr>
                    <w:tblStyle w:val="divdocumentleft-boxsinglecolumnTable"/>
                    <w:tblW w:w="5000" w:type="pct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3060"/>
                  </w:tblGrid>
                  <w:tr>
                    <w:tblPrEx>
                      <w:tblW w:w="5000" w:type="pct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0" w:type="pct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col-containerany"/>
                          <w:numPr>
                            <w:ilvl w:val="0"/>
                            <w:numId w:val="21"/>
                          </w:num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60" w:lineRule="atLeast"/>
                          <w:ind w:left="320" w:right="0" w:hanging="250"/>
                          <w:jc w:val="left"/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  <w:bdr w:val="none" w:sz="0" w:space="0" w:color="auto"/>
                            <w:vertAlign w:val="baseline"/>
                          </w:rPr>
                          <w:t>Canva</w:t>
                        </w:r>
                      </w:p>
                    </w:tc>
                  </w:tr>
                </w:tbl>
                <w:p>
                  <w:pPr>
                    <w:pStyle w:val="div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0" w:lineRule="exact"/>
                    <w:ind w:left="0" w:right="0"/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  <w:tbl>
                  <w:tblPr>
                    <w:tblStyle w:val="divdocumentleft-boxsinglecolumnTable"/>
                    <w:tblW w:w="5000" w:type="pct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3060"/>
                  </w:tblGrid>
                  <w:tr>
                    <w:tblPrEx>
                      <w:tblW w:w="5000" w:type="pct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0" w:type="pct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col-containerany"/>
                          <w:numPr>
                            <w:ilvl w:val="0"/>
                            <w:numId w:val="22"/>
                          </w:num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60" w:lineRule="atLeast"/>
                          <w:ind w:left="320" w:right="0" w:hanging="250"/>
                          <w:jc w:val="left"/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  <w:bdr w:val="none" w:sz="0" w:space="0" w:color="auto"/>
                            <w:vertAlign w:val="baseline"/>
                          </w:rPr>
                          <w:t>Card Design</w:t>
                        </w:r>
                      </w:p>
                    </w:tc>
                  </w:tr>
                </w:tbl>
                <w:p>
                  <w:pPr>
                    <w:pStyle w:val="div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0" w:lineRule="exact"/>
                    <w:ind w:left="0" w:right="0"/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  <w:tbl>
                  <w:tblPr>
                    <w:tblStyle w:val="divdocumentleft-boxsinglecolumnTable"/>
                    <w:tblW w:w="5000" w:type="pct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3060"/>
                  </w:tblGrid>
                  <w:tr>
                    <w:tblPrEx>
                      <w:tblW w:w="5000" w:type="pct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0" w:type="pct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col-containerany"/>
                          <w:numPr>
                            <w:ilvl w:val="0"/>
                            <w:numId w:val="23"/>
                          </w:num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60" w:lineRule="atLeast"/>
                          <w:ind w:left="320" w:right="0" w:hanging="250"/>
                          <w:jc w:val="left"/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  <w:bdr w:val="none" w:sz="0" w:space="0" w:color="auto"/>
                            <w:vertAlign w:val="baseline"/>
                          </w:rPr>
                          <w:t>Banner Design</w:t>
                        </w:r>
                      </w:p>
                    </w:tc>
                  </w:tr>
                </w:tbl>
                <w:p>
                  <w:pPr>
                    <w:pStyle w:val="div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0" w:lineRule="exact"/>
                    <w:ind w:left="0" w:right="0"/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  <w:tbl>
                  <w:tblPr>
                    <w:tblStyle w:val="divdocumentleft-boxsinglecolumnTable"/>
                    <w:tblW w:w="5000" w:type="pct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3060"/>
                  </w:tblGrid>
                  <w:tr>
                    <w:tblPrEx>
                      <w:tblW w:w="5000" w:type="pct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0" w:type="pct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col-containerany"/>
                          <w:numPr>
                            <w:ilvl w:val="0"/>
                            <w:numId w:val="24"/>
                          </w:num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60" w:lineRule="atLeast"/>
                          <w:ind w:left="320" w:right="0" w:hanging="250"/>
                          <w:jc w:val="left"/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  <w:bdr w:val="none" w:sz="0" w:space="0" w:color="auto"/>
                            <w:vertAlign w:val="baseline"/>
                          </w:rPr>
                          <w:t>Motion Graphics</w:t>
                        </w:r>
                      </w:p>
                    </w:tc>
                  </w:tr>
                </w:tbl>
                <w:p>
                  <w:pPr>
                    <w:pStyle w:val="div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0" w:lineRule="exact"/>
                    <w:ind w:left="0" w:right="0"/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  <w:tbl>
                  <w:tblPr>
                    <w:tblStyle w:val="divdocumentleft-boxsinglecolumnTable"/>
                    <w:tblW w:w="5000" w:type="pct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3060"/>
                  </w:tblGrid>
                  <w:tr>
                    <w:tblPrEx>
                      <w:tblW w:w="5000" w:type="pct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0" w:type="pct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col-containerany"/>
                          <w:numPr>
                            <w:ilvl w:val="0"/>
                            <w:numId w:val="25"/>
                          </w:num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60" w:lineRule="atLeast"/>
                          <w:ind w:left="320" w:right="0" w:hanging="250"/>
                          <w:jc w:val="left"/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  <w:bdr w:val="none" w:sz="0" w:space="0" w:color="auto"/>
                            <w:vertAlign w:val="baseline"/>
                          </w:rPr>
                          <w:t>Infographics</w:t>
                        </w:r>
                      </w:p>
                    </w:tc>
                  </w:tr>
                </w:tbl>
                <w:p>
                  <w:pPr>
                    <w:pStyle w:val="div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0" w:lineRule="exact"/>
                    <w:ind w:left="0" w:right="0"/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  <w:p>
                  <w:pPr>
                    <w:pStyle w:val="divdocumentleft-boxsectiontitle"/>
                    <w:pBdr>
                      <w:top w:val="none" w:sz="0" w:space="0" w:color="auto"/>
                      <w:left w:val="none" w:sz="0" w:space="0" w:color="auto"/>
                      <w:bottom w:val="single" w:sz="8" w:space="3" w:color="D5D6D6"/>
                      <w:right w:val="none" w:sz="0" w:space="0" w:color="auto"/>
                    </w:pBdr>
                    <w:spacing w:before="400" w:after="200" w:line="440" w:lineRule="atLeast"/>
                    <w:ind w:left="0" w:right="0"/>
                    <w:rPr>
                      <w:rStyle w:val="divdocumentparentContainerleft-box"/>
                      <w:rFonts w:ascii="Century Gothic" w:eastAsia="Century Gothic" w:hAnsi="Century Gothic" w:cs="Century Gothic"/>
                      <w:b/>
                      <w:bCs/>
                      <w:color w:val="003D73"/>
                      <w:spacing w:val="0"/>
                      <w:sz w:val="32"/>
                      <w:szCs w:val="3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parentContainerleft-box"/>
                      <w:rFonts w:ascii="Century Gothic" w:eastAsia="Century Gothic" w:hAnsi="Century Gothic" w:cs="Century Gothic"/>
                      <w:b/>
                      <w:bCs/>
                      <w:color w:val="003D73"/>
                      <w:spacing w:val="0"/>
                      <w:sz w:val="32"/>
                      <w:szCs w:val="32"/>
                      <w:bdr w:val="none" w:sz="0" w:space="0" w:color="auto"/>
                      <w:vertAlign w:val="baseline"/>
                    </w:rPr>
                    <w:t>Languages</w:t>
                  </w:r>
                </w:p>
                <w:tbl>
                  <w:tblPr>
                    <w:tblStyle w:val="divdocumentleft-boxsinglecolumnTable"/>
                    <w:tblW w:w="5000" w:type="pct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3060"/>
                  </w:tblGrid>
                  <w:tr>
                    <w:tblPrEx>
                      <w:tblW w:w="5000" w:type="pct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0" w:type="pct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col-containerany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60" w:lineRule="atLeast"/>
                          <w:ind w:left="0" w:right="0"/>
                          <w:rPr>
                            <w:rStyle w:val="documentcol-60nth-last-child1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</w:rPr>
                          <w:t>Bengali</w:t>
                        </w:r>
                      </w:p>
                    </w:tc>
                  </w:tr>
                </w:tbl>
                <w:p>
                  <w:pPr>
                    <w:pStyle w:val="div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0" w:lineRule="exact"/>
                    <w:ind w:left="0" w:right="0"/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  <w:tbl>
                  <w:tblPr>
                    <w:tblStyle w:val="divdocumentleft-boxsinglecolumnTable"/>
                    <w:tblW w:w="5000" w:type="pct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3060"/>
                  </w:tblGrid>
                  <w:tr>
                    <w:tblPrEx>
                      <w:tblW w:w="5000" w:type="pct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0" w:type="pct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col-containerany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60" w:lineRule="atLeast"/>
                          <w:ind w:left="0" w:right="0"/>
                          <w:rPr>
                            <w:rStyle w:val="documentcol-60nth-last-child1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</w:rPr>
                          <w:t>English</w:t>
                        </w:r>
                      </w:p>
                    </w:tc>
                  </w:tr>
                </w:tbl>
                <w:p>
                  <w:pPr>
                    <w:pStyle w:val="div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0" w:lineRule="exact"/>
                    <w:ind w:left="0" w:right="0"/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56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padding-box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60" w:lineRule="atLeast"/>
                    <w:ind w:left="0" w:right="0"/>
                    <w:textAlignment w:val="auto"/>
                    <w:rPr>
                      <w:rStyle w:val="divpadding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7886" w:type="dxa"/>
                  <w:tcBorders>
                    <w:left w:val="single" w:sz="8" w:space="0" w:color="D5D6D6"/>
                  </w:tcBorders>
                  <w:noWrap w:val="0"/>
                  <w:tcMar>
                    <w:top w:w="0" w:type="dxa"/>
                    <w:left w:w="0" w:type="dxa"/>
                    <w:bottom w:w="40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parentContainerright-boxsectionexperienceheading"/>
                    <w:pBdr>
                      <w:top w:val="none" w:sz="0" w:space="0" w:color="auto"/>
                      <w:left w:val="none" w:sz="0" w:space="0" w:color="auto"/>
                      <w:bottom w:val="single" w:sz="8" w:space="3" w:color="D5D6D6"/>
                      <w:right w:val="none" w:sz="0" w:space="0" w:color="auto"/>
                    </w:pBdr>
                    <w:spacing w:before="0" w:after="200" w:line="320" w:lineRule="exact"/>
                    <w:ind w:left="460" w:right="400"/>
                    <w:rPr>
                      <w:rStyle w:val="divdocumentparentContainerright-box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sectiontitle"/>
                      <w:rFonts w:ascii="Century Gothic" w:eastAsia="Century Gothic" w:hAnsi="Century Gothic" w:cs="Century Gothic"/>
                      <w:b/>
                      <w:bCs/>
                      <w:color w:val="003D73"/>
                      <w:spacing w:val="0"/>
                      <w:sz w:val="32"/>
                      <w:szCs w:val="32"/>
                    </w:rPr>
                    <w:t>Work Experience</w:t>
                  </w:r>
                  <w:r>
                    <w:rPr>
                      <w:rStyle w:val="divdocumentparentContainerright-box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drawing>
                      <wp:anchor simplePos="0" relativeHeight="251658240" behindDoc="0" locked="0" layoutInCell="1" allowOverlap="1">
                        <wp:simplePos x="0" y="0"/>
                        <wp:positionH relativeFrom="column">
                          <wp:posOffset>-114300</wp:posOffset>
                        </wp:positionH>
                        <wp:positionV relativeFrom="paragraph">
                          <wp:posOffset>0</wp:posOffset>
                        </wp:positionV>
                        <wp:extent cx="305044" cy="305220"/>
                        <wp:wrapNone/>
                        <wp:docPr id="100003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3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5044" cy="3052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tbl>
                  <w:tblPr>
                    <w:tblStyle w:val="divdocumentright-boxexperienceparagraph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460"/>
                    <w:gridCol w:w="1300"/>
                    <w:gridCol w:w="520"/>
                    <w:gridCol w:w="5586"/>
                  </w:tblGrid>
                  <w:tr>
                    <w:tblPrEx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46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>
                        <w:pPr>
                          <w:pStyle w:val="divdocumentright-boxemptycellParagraph"/>
                          <w:spacing w:line="360" w:lineRule="atLeast"/>
                          <w:ind w:left="0" w:right="0"/>
                          <w:rPr>
                            <w:rStyle w:val="divdocumentright-box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right-box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 </w:t>
                        </w:r>
                      </w:p>
                    </w:tc>
                    <w:tc>
                      <w:tcPr>
                        <w:tcW w:w="13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ivdocumentright-boxemptycellParagraph"/>
                          <w:spacing w:line="360" w:lineRule="atLeast"/>
                          <w:ind w:left="0" w:right="0"/>
                          <w:rPr>
                            <w:rStyle w:val="divdocumentright-box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jobdates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>2024-03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2"/>
                            <w:szCs w:val="22"/>
                          </w:rPr>
                          <w:t xml:space="preserve"> - </w:t>
                        </w:r>
                        <w:r>
                          <w:rPr>
                            <w:rStyle w:val="divdocumentjobdates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>2024-04</w:t>
                        </w:r>
                      </w:p>
                    </w:tc>
                    <w:tc>
                      <w:tcPr>
                        <w:tcW w:w="52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>
                        <w:pPr>
                          <w:pStyle w:val="divdocumentright-boxemptycellParagraph"/>
                          <w:spacing w:line="360" w:lineRule="atLeast"/>
                          <w:ind w:left="0" w:right="0"/>
                          <w:rPr>
                            <w:rStyle w:val="divdocumentright-boxpaddedlinedate-content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right-boxdatetablepind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 </w:t>
                        </w:r>
                      </w:p>
                    </w:tc>
                    <w:tc>
                      <w:tcPr>
                        <w:tcW w:w="558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ivdocumentparentContainerright-boxsectionexperiencesinglecolumnpaddedline"/>
                          <w:spacing w:before="0" w:after="0" w:line="360" w:lineRule="atLeast"/>
                          <w:ind w:left="0" w:right="4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txtBoldCharacter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8"/>
                            <w:szCs w:val="28"/>
                          </w:rPr>
                          <w:t>Sales Executive</w:t>
                        </w:r>
                      </w:p>
                      <w:p>
                        <w:pPr>
                          <w:pStyle w:val="divdocumentparentContainerright-boxsectionexperiencesinglecolumnpaddedline"/>
                          <w:spacing w:before="60" w:after="60" w:line="360" w:lineRule="atLeast"/>
                          <w:ind w:left="0" w:right="4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2"/>
                            <w:szCs w:val="22"/>
                          </w:rPr>
                          <w:t>Natai Clothing Brand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2"/>
                            <w:szCs w:val="22"/>
                          </w:rPr>
                          <w:t xml:space="preserve">,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2"/>
                            <w:szCs w:val="22"/>
                          </w:rPr>
                          <w:t>Naogaon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26"/>
                          </w:numPr>
                          <w:spacing w:before="0" w:after="0" w:line="360" w:lineRule="atLeast"/>
                          <w:ind w:left="320" w:right="400" w:hanging="241"/>
                          <w:jc w:val="left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Promoted and sold clothing products, built strong customer relationships, and exceeded sales targets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26"/>
                          </w:numPr>
                          <w:spacing w:after="0" w:line="360" w:lineRule="atLeast"/>
                          <w:ind w:left="320" w:right="400" w:hanging="241"/>
                          <w:jc w:val="left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Focused on delivering personalized shopping experiences, driving brand awareness, and increasing revenue through strategic product recommendations and exceptional service</w:t>
                        </w:r>
                      </w:p>
                    </w:tc>
                  </w:tr>
                </w:tbl>
                <w:p>
                  <w:pPr>
                    <w:pStyle w:val="divdocumentparentContainerright-boxsectioneducationheading"/>
                    <w:pBdr>
                      <w:top w:val="none" w:sz="0" w:space="0" w:color="auto"/>
                      <w:left w:val="none" w:sz="0" w:space="0" w:color="auto"/>
                      <w:bottom w:val="single" w:sz="8" w:space="3" w:color="D5D6D6"/>
                      <w:right w:val="none" w:sz="0" w:space="0" w:color="auto"/>
                    </w:pBdr>
                    <w:spacing w:before="400" w:after="200" w:line="440" w:lineRule="atLeast"/>
                    <w:ind w:left="460" w:right="400"/>
                    <w:rPr>
                      <w:rStyle w:val="divdocumentparentContainerright-box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sectiontitle"/>
                      <w:rFonts w:ascii="Century Gothic" w:eastAsia="Century Gothic" w:hAnsi="Century Gothic" w:cs="Century Gothic"/>
                      <w:b/>
                      <w:bCs/>
                      <w:color w:val="003D73"/>
                      <w:spacing w:val="0"/>
                      <w:sz w:val="32"/>
                      <w:szCs w:val="32"/>
                    </w:rPr>
                    <w:t>Education</w:t>
                  </w:r>
                  <w:r>
                    <w:rPr>
                      <w:rStyle w:val="divdocumentparentContainerright-box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divdocumentparentContainerright-box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drawing>
                      <wp:anchor simplePos="0" relativeHeight="251659264" behindDoc="0" locked="0" layoutInCell="1" allowOverlap="1">
                        <wp:simplePos x="0" y="0"/>
                        <wp:positionH relativeFrom="column">
                          <wp:posOffset>-114300</wp:posOffset>
                        </wp:positionH>
                        <wp:positionV relativeFrom="paragraph">
                          <wp:posOffset>317500</wp:posOffset>
                        </wp:positionV>
                        <wp:extent cx="305044" cy="305220"/>
                        <wp:wrapNone/>
                        <wp:docPr id="100005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5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5044" cy="3052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tbl>
                  <w:tblPr>
                    <w:tblStyle w:val="divdocumentright-boxeducationparagraph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460"/>
                    <w:gridCol w:w="1300"/>
                    <w:gridCol w:w="520"/>
                    <w:gridCol w:w="5586"/>
                  </w:tblGrid>
                  <w:tr>
                    <w:tblPrEx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46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>
                        <w:pPr>
                          <w:pStyle w:val="divdocumentright-boxemptycellParagraph"/>
                          <w:spacing w:line="360" w:lineRule="atLeast"/>
                          <w:ind w:left="0" w:right="0"/>
                          <w:rPr>
                            <w:rStyle w:val="divdocumentright-box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right-box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 </w:t>
                        </w:r>
                      </w:p>
                    </w:tc>
                    <w:tc>
                      <w:tcPr>
                        <w:tcW w:w="13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ivdocumentright-boxemptycellParagraph"/>
                          <w:spacing w:line="360" w:lineRule="atLeast"/>
                          <w:ind w:left="0" w:right="0"/>
                          <w:rPr>
                            <w:rStyle w:val="divdocumentright-box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jobdates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>2022-07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2"/>
                            <w:szCs w:val="22"/>
                          </w:rPr>
                          <w:t xml:space="preserve"> - </w:t>
                        </w:r>
                        <w:r>
                          <w:rPr>
                            <w:rStyle w:val="divdocumentjobdates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>Current</w:t>
                        </w:r>
                      </w:p>
                    </w:tc>
                    <w:tc>
                      <w:tcPr>
                        <w:tcW w:w="52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>
                        <w:pPr>
                          <w:pStyle w:val="divdocumentright-boxemptycellParagraph"/>
                          <w:spacing w:line="360" w:lineRule="atLeast"/>
                          <w:ind w:left="0" w:right="0"/>
                          <w:rPr>
                            <w:rStyle w:val="divdocumentright-boxpaddedlinedate-content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right-boxdatetablepind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 </w:t>
                        </w:r>
                      </w:p>
                    </w:tc>
                    <w:tc>
                      <w:tcPr>
                        <w:tcW w:w="558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ivdocumentparentContainerright-boxsectioneducationsinglecolumnpaddedline"/>
                          <w:spacing w:before="0" w:after="0" w:line="360" w:lineRule="atLeast"/>
                          <w:ind w:left="0" w:right="4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egree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>BSc(Honours)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2"/>
                            <w:szCs w:val="22"/>
                          </w:rPr>
                          <w:t xml:space="preserve">: </w:t>
                        </w:r>
                        <w:r>
                          <w:rPr>
                            <w:rStyle w:val="divdocumentprogramline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>Mathematics</w:t>
                        </w:r>
                      </w:p>
                      <w:p>
                        <w:pPr>
                          <w:pStyle w:val="divdocumentparentContainerright-boxsectioneducationsinglecolumnpaddedline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60" w:lineRule="atLeast"/>
                          <w:ind w:left="0" w:right="4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2"/>
                            <w:szCs w:val="22"/>
                          </w:rPr>
                          <w:t>National University Of Bangladesh</w:t>
                        </w: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ivdocumentright-boxeducationparagraph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460"/>
                    <w:gridCol w:w="1300"/>
                    <w:gridCol w:w="520"/>
                    <w:gridCol w:w="5586"/>
                  </w:tblGrid>
                  <w:tr>
                    <w:tblPrEx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460" w:type="dxa"/>
                        <w:tcMar>
                          <w:top w:w="40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>
                        <w:pPr>
                          <w:pStyle w:val="divdocumentright-boxemptycellParagraph"/>
                          <w:spacing w:line="360" w:lineRule="atLeast"/>
                          <w:ind w:left="0" w:right="0"/>
                          <w:rPr>
                            <w:rStyle w:val="divdocumentright-box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right-box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 </w:t>
                        </w:r>
                      </w:p>
                    </w:tc>
                    <w:tc>
                      <w:tcPr>
                        <w:tcW w:w="1300" w:type="dxa"/>
                        <w:tcMar>
                          <w:top w:w="4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ivdocumentright-boxemptycellParagraph"/>
                          <w:spacing w:line="360" w:lineRule="atLeast"/>
                          <w:ind w:left="0" w:right="0"/>
                          <w:rPr>
                            <w:rStyle w:val="divdocumentright-box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jobdates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>2019-07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2"/>
                            <w:szCs w:val="22"/>
                          </w:rPr>
                          <w:t xml:space="preserve"> - </w:t>
                        </w:r>
                        <w:r>
                          <w:rPr>
                            <w:rStyle w:val="divdocumentjobdates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>2021-12</w:t>
                        </w:r>
                      </w:p>
                    </w:tc>
                    <w:tc>
                      <w:tcPr>
                        <w:tcW w:w="520" w:type="dxa"/>
                        <w:tcMar>
                          <w:top w:w="40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>
                        <w:pPr>
                          <w:pStyle w:val="divdocumentright-boxemptycellParagraph"/>
                          <w:spacing w:line="360" w:lineRule="atLeast"/>
                          <w:ind w:left="0" w:right="0"/>
                          <w:rPr>
                            <w:rStyle w:val="divdocumentright-boxpaddedlinedate-content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right-boxdatetablepind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 </w:t>
                        </w:r>
                      </w:p>
                    </w:tc>
                    <w:tc>
                      <w:tcPr>
                        <w:tcW w:w="5586" w:type="dxa"/>
                        <w:tcMar>
                          <w:top w:w="4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ivdocumentparentContainerright-boxsectioneducationsinglecolumnpaddedline"/>
                          <w:spacing w:before="0" w:after="0" w:line="360" w:lineRule="atLeast"/>
                          <w:ind w:left="0" w:right="4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egree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>HSC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2"/>
                            <w:szCs w:val="22"/>
                          </w:rPr>
                          <w:t xml:space="preserve">: </w:t>
                        </w:r>
                        <w:r>
                          <w:rPr>
                            <w:rStyle w:val="divdocumentprogramline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>Science</w:t>
                        </w:r>
                      </w:p>
                      <w:p>
                        <w:pPr>
                          <w:pStyle w:val="divdocumentparentContainerright-boxsectioneducationsinglecolumnpaddedline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60" w:lineRule="atLeast"/>
                          <w:ind w:left="0" w:right="4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2"/>
                            <w:szCs w:val="22"/>
                          </w:rPr>
                          <w:t>Naogaon Govt. College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2"/>
                            <w:szCs w:val="22"/>
                          </w:rPr>
                          <w:t xml:space="preserve"> - </w:t>
                        </w:r>
                        <w:r>
                          <w:rPr>
                            <w:rStyle w:val="divdocumenteducationjoblocatio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2"/>
                            <w:szCs w:val="22"/>
                          </w:rPr>
                          <w:t>Naogaon</w:t>
                        </w:r>
                      </w:p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60" w:lineRule="atLeast"/>
                          <w:ind w:left="0" w:right="0"/>
                          <w:textAlignment w:val="auto"/>
                          <w:rPr>
                            <w:rStyle w:val="spa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>GPA: 5.00</w:t>
                        </w: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ivdocumentright-boxeducationparagraph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460"/>
                    <w:gridCol w:w="1300"/>
                    <w:gridCol w:w="520"/>
                    <w:gridCol w:w="5586"/>
                  </w:tblGrid>
                  <w:tr>
                    <w:tblPrEx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460" w:type="dxa"/>
                        <w:tcMar>
                          <w:top w:w="40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>
                        <w:pPr>
                          <w:rPr>
                            <w:rStyle w:val="divdocumentparentContainerright-box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right-box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 </w:t>
                        </w:r>
                      </w:p>
                    </w:tc>
                    <w:tc>
                      <w:tcPr>
                        <w:tcW w:w="1300" w:type="dxa"/>
                        <w:tcMar>
                          <w:top w:w="4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rPr>
                            <w:rStyle w:val="divdocumentright-box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jobdates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>2017-01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2"/>
                            <w:szCs w:val="22"/>
                          </w:rPr>
                          <w:t xml:space="preserve"> - </w:t>
                        </w:r>
                        <w:r>
                          <w:rPr>
                            <w:rStyle w:val="divdocumentjobdates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>2019-02</w:t>
                        </w:r>
                      </w:p>
                    </w:tc>
                    <w:tc>
                      <w:tcPr>
                        <w:tcW w:w="520" w:type="dxa"/>
                        <w:tcMar>
                          <w:top w:w="40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>
                        <w:pPr>
                          <w:rPr>
                            <w:rStyle w:val="divdocumentright-boxpaddedlinedate-content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right-boxdatetablepind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 </w:t>
                        </w:r>
                      </w:p>
                    </w:tc>
                    <w:tc>
                      <w:tcPr>
                        <w:tcW w:w="5586" w:type="dxa"/>
                        <w:tcMar>
                          <w:top w:w="4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ivdocumentparentContainerright-boxsectioneducationsinglecolumnpaddedline"/>
                          <w:spacing w:before="0" w:after="0" w:line="360" w:lineRule="atLeast"/>
                          <w:ind w:left="0" w:right="4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egree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>SSC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2"/>
                            <w:szCs w:val="22"/>
                          </w:rPr>
                          <w:t xml:space="preserve">: </w:t>
                        </w:r>
                        <w:r>
                          <w:rPr>
                            <w:rStyle w:val="divdocumentprogramline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>Science</w:t>
                        </w:r>
                      </w:p>
                      <w:p>
                        <w:pPr>
                          <w:pStyle w:val="divdocumentparentContainerright-boxsectioneducationsinglecolumnpaddedline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60" w:lineRule="atLeast"/>
                          <w:ind w:left="0" w:right="4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2"/>
                            <w:szCs w:val="22"/>
                          </w:rPr>
                          <w:t>Naogaon KD Govt. High School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2"/>
                            <w:szCs w:val="22"/>
                          </w:rPr>
                          <w:t xml:space="preserve"> - </w:t>
                        </w:r>
                        <w:r>
                          <w:rPr>
                            <w:rStyle w:val="divdocumenteducationjoblocatio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2"/>
                            <w:szCs w:val="22"/>
                          </w:rPr>
                          <w:t>Naogaon</w:t>
                        </w:r>
                      </w:p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60" w:lineRule="atLeast"/>
                          <w:ind w:left="0" w:right="0"/>
                          <w:textAlignment w:val="auto"/>
                          <w:rPr>
                            <w:rStyle w:val="spa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>GPA: 5.00</w:t>
                        </w:r>
                      </w:p>
                    </w:tc>
                  </w:tr>
                </w:tbl>
                <w:p>
                  <w:pPr>
                    <w:pStyle w:val="divdocumentparentContainerright-boxheading"/>
                    <w:pBdr>
                      <w:top w:val="none" w:sz="0" w:space="0" w:color="auto"/>
                      <w:left w:val="none" w:sz="0" w:space="0" w:color="auto"/>
                      <w:bottom w:val="single" w:sz="8" w:space="3" w:color="D5D6D6"/>
                      <w:right w:val="none" w:sz="0" w:space="0" w:color="auto"/>
                    </w:pBdr>
                    <w:spacing w:before="400" w:line="440" w:lineRule="atLeast"/>
                    <w:ind w:left="460" w:right="400"/>
                    <w:rPr>
                      <w:rStyle w:val="divdocumentparentContainerright-box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sectiontitle"/>
                      <w:rFonts w:ascii="Century Gothic" w:eastAsia="Century Gothic" w:hAnsi="Century Gothic" w:cs="Century Gothic"/>
                      <w:b/>
                      <w:bCs/>
                      <w:color w:val="003D73"/>
                      <w:spacing w:val="0"/>
                      <w:sz w:val="32"/>
                      <w:szCs w:val="32"/>
                    </w:rPr>
                    <w:t>Blog</w:t>
                  </w:r>
                  <w:r>
                    <w:rPr>
                      <w:rStyle w:val="divdocumentparentContainerright-box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divdocumentparentContainerright-box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drawing>
                      <wp:anchor simplePos="0" relativeHeight="251660288" behindDoc="0" locked="0" layoutInCell="1" allowOverlap="1">
                        <wp:simplePos x="0" y="0"/>
                        <wp:positionH relativeFrom="column">
                          <wp:posOffset>-114300</wp:posOffset>
                        </wp:positionH>
                        <wp:positionV relativeFrom="paragraph">
                          <wp:posOffset>317500</wp:posOffset>
                        </wp:positionV>
                        <wp:extent cx="305044" cy="305220"/>
                        <wp:wrapNone/>
                        <wp:docPr id="100007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7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5044" cy="3052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pStyle w:val="divdocumentright-boxparagraphsinglecolumn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1820" w:right="400"/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asifullhaque.blogspot.com</w:t>
                  </w:r>
                </w:p>
              </w:tc>
            </w:tr>
          </w:tbl>
          <w:p>
            <w:pPr>
              <w:rPr>
                <w:rStyle w:val="parentContainerCell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</w:tr>
    </w:tbl>
    <w:p>
      <w:pPr>
        <w:rPr>
          <w:rFonts w:ascii="Century Gothic" w:eastAsia="Century Gothic" w:hAnsi="Century Gothic" w:cs="Century Gothic"/>
          <w:color w:val="343434"/>
          <w:sz w:val="22"/>
          <w:szCs w:val="22"/>
          <w:bdr w:val="none" w:sz="0" w:space="0" w:color="auto"/>
          <w:vertAlign w:val="baseline"/>
        </w:rPr>
      </w:pPr>
    </w:p>
    <w:sectPr>
      <w:pgSz w:w="11906" w:h="16838"/>
      <w:pgMar w:top="0" w:right="0" w:bottom="0" w:left="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entury Gothic">
    <w:charset w:val="00"/>
    <w:family w:val="auto"/>
    <w:pitch w:val="default"/>
    <w:sig w:usb0="00000000" w:usb1="00000000" w:usb2="00000000" w:usb3="00000000" w:csb0="00000001" w:csb1="00000000"/>
    <w:embedRegular r:id="rId1" w:fontKey="{6E7571A3-6D28-4FD2-8A54-CE94239173EF}"/>
    <w:embedBold r:id="rId2" w:fontKey="{6A4D8B21-57D1-4B9A-BC36-00FDF7AAD6AC}"/>
    <w:embedItalic r:id="rId3" w:fontKey="{5CE051C5-8901-4865-836C-030BB03BFEB3}"/>
  </w:font>
  <w:font w:name="Courier New">
    <w:charset w:val="00"/>
    <w:family w:val="auto"/>
    <w:pitch w:val="default"/>
  </w:font>
  <w:font w:name="Symbol">
    <w:charset w:val="00"/>
    <w:family w:val="auto"/>
    <w:pitch w:val="default"/>
  </w:font>
  <w:font w:name="Times New Roman">
    <w:charset w:val="00"/>
    <w:family w:val="auto"/>
    <w:pitch w:val="default"/>
  </w:font>
  <w:font w:name="Wingdings">
    <w:charset w:val="00"/>
    <w:family w:val="auto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>
    <w:nsid w:val="0000000A"/>
    <w:multiLevelType w:val="hybridMultilevel"/>
    <w:tmpl w:val="000000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>
    <w:nsid w:val="0000000B"/>
    <w:multiLevelType w:val="hybridMultilevel"/>
    <w:tmpl w:val="000000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>
    <w:nsid w:val="0000000C"/>
    <w:multiLevelType w:val="hybridMultilevel"/>
    <w:tmpl w:val="000000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>
    <w:nsid w:val="0000000D"/>
    <w:multiLevelType w:val="hybridMultilevel"/>
    <w:tmpl w:val="0000000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>
    <w:nsid w:val="0000000E"/>
    <w:multiLevelType w:val="hybridMultilevel"/>
    <w:tmpl w:val="000000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>
    <w:nsid w:val="0000000F"/>
    <w:multiLevelType w:val="hybridMultilevel"/>
    <w:tmpl w:val="0000000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">
    <w:nsid w:val="00000010"/>
    <w:multiLevelType w:val="hybridMultilevel"/>
    <w:tmpl w:val="000000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6">
    <w:nsid w:val="00000011"/>
    <w:multiLevelType w:val="hybridMultilevel"/>
    <w:tmpl w:val="0000001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7">
    <w:nsid w:val="00000012"/>
    <w:multiLevelType w:val="hybridMultilevel"/>
    <w:tmpl w:val="000000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8">
    <w:nsid w:val="00000013"/>
    <w:multiLevelType w:val="hybridMultilevel"/>
    <w:tmpl w:val="0000001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9">
    <w:nsid w:val="00000014"/>
    <w:multiLevelType w:val="hybridMultilevel"/>
    <w:tmpl w:val="000000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0">
    <w:nsid w:val="00000015"/>
    <w:multiLevelType w:val="hybridMultilevel"/>
    <w:tmpl w:val="0000001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1">
    <w:nsid w:val="00000016"/>
    <w:multiLevelType w:val="hybridMultilevel"/>
    <w:tmpl w:val="0000001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2">
    <w:nsid w:val="00000017"/>
    <w:multiLevelType w:val="hybridMultilevel"/>
    <w:tmpl w:val="0000001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3">
    <w:nsid w:val="00000018"/>
    <w:multiLevelType w:val="hybridMultilevel"/>
    <w:tmpl w:val="0000001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4">
    <w:nsid w:val="00000019"/>
    <w:multiLevelType w:val="hybridMultilevel"/>
    <w:tmpl w:val="0000001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5">
    <w:nsid w:val="0000001A"/>
    <w:multiLevelType w:val="hybridMultilevel"/>
    <w:tmpl w:val="000000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textAlignment w:val="baseline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paragraph" w:customStyle="1" w:styleId="divdocumentfontsize">
    <w:name w:val="div_document_fontsize"/>
    <w:basedOn w:val="Normal"/>
    <w:rPr>
      <w:sz w:val="22"/>
      <w:szCs w:val="22"/>
    </w:rPr>
  </w:style>
  <w:style w:type="character" w:customStyle="1" w:styleId="divdocumenttopsectionleft-box">
    <w:name w:val="div_document_topsection_left-box"/>
    <w:basedOn w:val="DefaultParagraphFont"/>
  </w:style>
  <w:style w:type="paragraph" w:customStyle="1" w:styleId="divdocumenttopsectionleft-boxsectionnth-child1">
    <w:name w:val="div_document_topsection_left-box_section_nth-child(1)"/>
    <w:basedOn w:val="Normal"/>
  </w:style>
  <w:style w:type="paragraph" w:customStyle="1" w:styleId="divdocumentdivfirstparagraph">
    <w:name w:val="div_document_div_firstparagraph"/>
    <w:basedOn w:val="Normal"/>
  </w:style>
  <w:style w:type="paragraph" w:customStyle="1" w:styleId="divdocumentname">
    <w:name w:val="div_document_name"/>
    <w:basedOn w:val="Normal"/>
    <w:pPr>
      <w:pBdr>
        <w:top w:val="none" w:sz="0" w:space="0" w:color="auto"/>
        <w:left w:val="none" w:sz="0" w:space="0" w:color="auto"/>
        <w:bottom w:val="none" w:sz="0" w:space="12" w:color="auto"/>
        <w:right w:val="none" w:sz="0" w:space="0" w:color="auto"/>
      </w:pBdr>
      <w:spacing w:line="750" w:lineRule="atLeast"/>
      <w:jc w:val="left"/>
    </w:pPr>
    <w:rPr>
      <w:b/>
      <w:bCs/>
      <w:color w:val="003D73"/>
      <w:sz w:val="68"/>
      <w:szCs w:val="68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divdocumentword-break">
    <w:name w:val="div_document_word-break"/>
    <w:basedOn w:val="DefaultParagraphFont"/>
  </w:style>
  <w:style w:type="paragraph" w:customStyle="1" w:styleId="documentresumeTitle">
    <w:name w:val="document_resumeTitle"/>
    <w:basedOn w:val="Normal"/>
    <w:rPr>
      <w:i/>
      <w:iCs/>
      <w:color w:val="003D73"/>
      <w:sz w:val="34"/>
      <w:szCs w:val="34"/>
    </w:rPr>
  </w:style>
  <w:style w:type="character" w:customStyle="1" w:styleId="divdocumenttopsectionright-box">
    <w:name w:val="div_document_topsection_right-box"/>
    <w:basedOn w:val="DefaultParagraphFont"/>
  </w:style>
  <w:style w:type="paragraph" w:customStyle="1" w:styleId="divdocumenttopsectionright-boxsectionparagraph">
    <w:name w:val="div_document_topsection_right-box_section_paragraph"/>
    <w:basedOn w:val="Normal"/>
    <w:pPr>
      <w:pBdr>
        <w:right w:val="none" w:sz="0" w:space="20" w:color="auto"/>
      </w:pBdr>
    </w:pPr>
  </w:style>
  <w:style w:type="paragraph" w:customStyle="1" w:styleId="divdocumentright-boxsummaryparagraphsinglecolumn">
    <w:name w:val="div_document_right-box_summary_paragraph_singlecolumn"/>
    <w:basedOn w:val="Normal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bdr w:val="none" w:sz="0" w:space="0" w:color="auto"/>
      <w:vertAlign w:val="baseline"/>
    </w:rPr>
  </w:style>
  <w:style w:type="table" w:customStyle="1" w:styleId="divdocumenttopsection">
    <w:name w:val="div_document_topsection"/>
    <w:basedOn w:val="TableNormal"/>
    <w:tblPr/>
  </w:style>
  <w:style w:type="character" w:customStyle="1" w:styleId="parentContainerCell">
    <w:name w:val="parentContainerCell"/>
    <w:basedOn w:val="DefaultParagraphFont"/>
  </w:style>
  <w:style w:type="paragraph" w:customStyle="1" w:styleId="parentContainerCellParagraph">
    <w:name w:val="parentContainerCell Paragraph"/>
    <w:basedOn w:val="Normal"/>
  </w:style>
  <w:style w:type="character" w:customStyle="1" w:styleId="divsidepaddingbox">
    <w:name w:val="div_sidepaddingbox"/>
    <w:basedOn w:val="div"/>
  </w:style>
  <w:style w:type="character" w:customStyle="1" w:styleId="div">
    <w:name w:val="div"/>
    <w:basedOn w:val="DefaultParagraphFont"/>
    <w:rPr>
      <w:bdr w:val="none" w:sz="0" w:space="0" w:color="auto"/>
      <w:vertAlign w:val="baseline"/>
    </w:rPr>
  </w:style>
  <w:style w:type="character" w:customStyle="1" w:styleId="divdocumentparentContainerleft-box">
    <w:name w:val="div_document_parentContainer_left-box"/>
    <w:basedOn w:val="DefaultParagraphFont"/>
  </w:style>
  <w:style w:type="paragraph" w:customStyle="1" w:styleId="divdocumentleft-boxsectionnth-child1">
    <w:name w:val="div_document_left-box_section_nth-child(1)"/>
    <w:basedOn w:val="Normal"/>
  </w:style>
  <w:style w:type="paragraph" w:customStyle="1" w:styleId="divParagraph">
    <w:name w:val="div Paragraph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bdr w:val="none" w:sz="0" w:space="0" w:color="auto"/>
      <w:vertAlign w:val="baseline"/>
    </w:rPr>
  </w:style>
  <w:style w:type="character" w:customStyle="1" w:styleId="documentprflPicimg">
    <w:name w:val="document_prflPic_img"/>
    <w:basedOn w:val="DefaultParagraphFont"/>
  </w:style>
  <w:style w:type="paragraph" w:customStyle="1" w:styleId="divdocumentleft-boxsection">
    <w:name w:val="div_document_left-box_section"/>
    <w:basedOn w:val="Normal"/>
  </w:style>
  <w:style w:type="paragraph" w:customStyle="1" w:styleId="divdocumentleft-boxdivheading">
    <w:name w:val="div_document_left-box_div_heading"/>
    <w:basedOn w:val="Normal"/>
    <w:pPr>
      <w:spacing w:line="440" w:lineRule="atLeast"/>
    </w:pPr>
  </w:style>
  <w:style w:type="paragraph" w:customStyle="1" w:styleId="divdocumentleft-boxsectiontitle">
    <w:name w:val="div_document_left-box_sectiontitle"/>
    <w:basedOn w:val="Normal"/>
    <w:pPr>
      <w:jc w:val="left"/>
    </w:pPr>
  </w:style>
  <w:style w:type="paragraph" w:customStyle="1" w:styleId="divdocumentaddresssinglecolumn">
    <w:name w:val="div_document_address_singlecolumn"/>
    <w:basedOn w:val="Normal"/>
  </w:style>
  <w:style w:type="paragraph" w:customStyle="1" w:styleId="divdocumenttxtBold">
    <w:name w:val="div_document_txtBold"/>
    <w:basedOn w:val="Normal"/>
    <w:rPr>
      <w:b/>
      <w:bCs/>
    </w:rPr>
  </w:style>
  <w:style w:type="paragraph" w:customStyle="1" w:styleId="divdocumentmt5">
    <w:name w:val="div_document_mt5"/>
    <w:basedOn w:val="Normal"/>
  </w:style>
  <w:style w:type="paragraph" w:customStyle="1" w:styleId="divdocumentword-breakParagraph">
    <w:name w:val="div_document_word-break Paragraph"/>
    <w:basedOn w:val="Normal"/>
  </w:style>
  <w:style w:type="paragraph" w:customStyle="1" w:styleId="divdocumentleft-boxsinglecolumn">
    <w:name w:val="div_document_left-box_singlecolumn"/>
    <w:basedOn w:val="Normal"/>
  </w:style>
  <w:style w:type="paragraph" w:customStyle="1" w:styleId="divdocumentli">
    <w:name w:val="div_document_li"/>
    <w:basedOn w:val="Normal"/>
    <w:pPr>
      <w:pBdr>
        <w:top w:val="none" w:sz="0" w:space="0" w:color="auto"/>
        <w:left w:val="none" w:sz="0" w:space="2" w:color="auto"/>
        <w:bottom w:val="none" w:sz="0" w:space="0" w:color="auto"/>
        <w:right w:val="none" w:sz="0" w:space="0" w:color="auto"/>
      </w:pBdr>
    </w:pPr>
  </w:style>
  <w:style w:type="character" w:customStyle="1" w:styleId="documentcol-60nth-last-child1">
    <w:name w:val="document_col-60_nth-last-child(1)"/>
    <w:basedOn w:val="DefaultParagraphFont"/>
  </w:style>
  <w:style w:type="paragraph" w:customStyle="1" w:styleId="documentcol-containerany">
    <w:name w:val="document_col-container_any"/>
    <w:basedOn w:val="Normal"/>
    <w:rPr>
      <w:sz w:val="22"/>
      <w:szCs w:val="22"/>
    </w:rPr>
  </w:style>
  <w:style w:type="character" w:customStyle="1" w:styleId="documentcol-containeranyCharacter">
    <w:name w:val="document_col-container_any Character"/>
    <w:basedOn w:val="DefaultParagraphFont"/>
    <w:rPr>
      <w:sz w:val="22"/>
      <w:szCs w:val="22"/>
    </w:rPr>
  </w:style>
  <w:style w:type="character" w:customStyle="1" w:styleId="divdocumentcommon-lngg-skillparagraphcol-60fieldp">
    <w:name w:val="div_document_common-lngg-skill_paragraph_col-60_field_p"/>
    <w:basedOn w:val="DefaultParagraphFont"/>
  </w:style>
  <w:style w:type="table" w:customStyle="1" w:styleId="divdocumentleft-boxsinglecolumnTable">
    <w:name w:val="div_document_left-box_singlecolumn Table"/>
    <w:basedOn w:val="TableNormal"/>
    <w:tblPr/>
  </w:style>
  <w:style w:type="paragraph" w:customStyle="1" w:styleId="divdocumentdivparagraph">
    <w:name w:val="div_document_div_paragraph"/>
    <w:basedOn w:val="Normal"/>
  </w:style>
  <w:style w:type="character" w:customStyle="1" w:styleId="divpadding-box">
    <w:name w:val="div_padding-box"/>
    <w:basedOn w:val="div"/>
  </w:style>
  <w:style w:type="paragraph" w:customStyle="1" w:styleId="divpadding-boxParagraph">
    <w:name w:val="div_padding-box Paragraph"/>
    <w:basedOn w:val="divParagraph"/>
  </w:style>
  <w:style w:type="character" w:customStyle="1" w:styleId="divdocumentparentContainerright-box">
    <w:name w:val="div_document_parentContainer_right-box"/>
    <w:basedOn w:val="DefaultParagraphFont"/>
  </w:style>
  <w:style w:type="paragraph" w:customStyle="1" w:styleId="divdocumentparentContainerright-boxsectionexperience">
    <w:name w:val="div_document_parentContainer_right-box_section_experience"/>
    <w:basedOn w:val="Normal"/>
  </w:style>
  <w:style w:type="paragraph" w:customStyle="1" w:styleId="divdocumentparentContainerright-boxsectionexperienceheading">
    <w:name w:val="div_document_parentContainer_right-box_section_experience_heading"/>
    <w:basedOn w:val="Normal"/>
  </w:style>
  <w:style w:type="character" w:customStyle="1" w:styleId="divdocumentright-boxsectiontitle">
    <w:name w:val="div_document_right-box_sectiontitle"/>
    <w:basedOn w:val="DefaultParagraphFont"/>
  </w:style>
  <w:style w:type="character" w:customStyle="1" w:styleId="divdocumentright-boxemptycell">
    <w:name w:val="div_document_right-box_emptycell"/>
    <w:basedOn w:val="DefaultParagraphFont"/>
  </w:style>
  <w:style w:type="paragraph" w:customStyle="1" w:styleId="divdocumentright-boxemptycellParagraph">
    <w:name w:val="div_document_right-box_emptycell Paragraph"/>
    <w:basedOn w:val="Normal"/>
  </w:style>
  <w:style w:type="character" w:customStyle="1" w:styleId="divdocumentright-boxpaddedlinedate-content">
    <w:name w:val="div_document_right-box_paddedline_date-content"/>
    <w:basedOn w:val="DefaultParagraphFont"/>
    <w:rPr>
      <w:b/>
      <w:bCs/>
    </w:rPr>
  </w:style>
  <w:style w:type="character" w:customStyle="1" w:styleId="divdocumentjobdates">
    <w:name w:val="div_document_jobdates"/>
    <w:basedOn w:val="DefaultParagraphFont"/>
    <w:rPr>
      <w:sz w:val="22"/>
      <w:szCs w:val="22"/>
    </w:rPr>
  </w:style>
  <w:style w:type="character" w:customStyle="1" w:styleId="divdocumentright-boxdatetablepindcell">
    <w:name w:val="div_document_right-box_datetable_pindcell"/>
    <w:basedOn w:val="DefaultParagraphFont"/>
  </w:style>
  <w:style w:type="character" w:customStyle="1" w:styleId="divdocumentright-boxdatetablesinglecolumn">
    <w:name w:val="div_document_right-box_datetable_singlecolumn"/>
    <w:basedOn w:val="DefaultParagraphFont"/>
  </w:style>
  <w:style w:type="paragraph" w:customStyle="1" w:styleId="divdocumentparentContainerright-boxsectionexperiencesinglecolumnpaddedline">
    <w:name w:val="div_document_parentContainer_right-box_section_experience_singlecolumn_paddedline"/>
    <w:basedOn w:val="Normal"/>
  </w:style>
  <w:style w:type="character" w:customStyle="1" w:styleId="divdocumenttxtBoldCharacter">
    <w:name w:val="div_document_txtBold Character"/>
    <w:basedOn w:val="DefaultParagraphFont"/>
    <w:rPr>
      <w:b/>
      <w:bCs/>
    </w:rPr>
  </w:style>
  <w:style w:type="paragraph" w:customStyle="1" w:styleId="divdocumentparentContainerright-boxsectionexperiencesinglecolumnjobline">
    <w:name w:val="div_document_parentContainer_right-box_section_experience_singlecolumn_jobline"/>
    <w:basedOn w:val="Normal"/>
  </w:style>
  <w:style w:type="table" w:customStyle="1" w:styleId="divdocumentright-boxexperienceparagraph">
    <w:name w:val="div_document_right-box_experience_paragraph"/>
    <w:basedOn w:val="TableNormal"/>
    <w:tblPr/>
  </w:style>
  <w:style w:type="paragraph" w:customStyle="1" w:styleId="divdocumentparentContainerright-boxsectioneducation">
    <w:name w:val="div_document_parentContainer_right-box_section_education"/>
    <w:basedOn w:val="Normal"/>
  </w:style>
  <w:style w:type="paragraph" w:customStyle="1" w:styleId="divdocumentparentContainerright-boxsectioneducationheading">
    <w:name w:val="div_document_parentContainer_right-box_section_education_heading"/>
    <w:basedOn w:val="Normal"/>
  </w:style>
  <w:style w:type="paragraph" w:customStyle="1" w:styleId="divdocumentparentContainerright-boxsectioneducationsinglecolumnpaddedline">
    <w:name w:val="div_document_parentContainer_right-box_section_education_singlecolumn_paddedline"/>
    <w:basedOn w:val="Normal"/>
  </w:style>
  <w:style w:type="character" w:customStyle="1" w:styleId="divdocumentdegree">
    <w:name w:val="div_document_degree"/>
    <w:basedOn w:val="DefaultParagraphFont"/>
    <w:rPr>
      <w:sz w:val="28"/>
      <w:szCs w:val="28"/>
    </w:rPr>
  </w:style>
  <w:style w:type="character" w:customStyle="1" w:styleId="divdocumentprogramline">
    <w:name w:val="div_document_programline"/>
    <w:basedOn w:val="DefaultParagraphFont"/>
    <w:rPr>
      <w:sz w:val="28"/>
      <w:szCs w:val="28"/>
    </w:rPr>
  </w:style>
  <w:style w:type="character" w:customStyle="1" w:styleId="divdocumenteducationjoblocation">
    <w:name w:val="div_document_education_joblocation"/>
    <w:basedOn w:val="DefaultParagraphFont"/>
    <w:rPr>
      <w:i/>
      <w:iCs/>
    </w:rPr>
  </w:style>
  <w:style w:type="table" w:customStyle="1" w:styleId="divdocumentright-boxeducationparagraph">
    <w:name w:val="div_document_right-box_education_paragraph"/>
    <w:basedOn w:val="TableNormal"/>
    <w:tblPr/>
  </w:style>
  <w:style w:type="paragraph" w:customStyle="1" w:styleId="divdocumentparentContainerright-boxsection">
    <w:name w:val="div_document_parentContainer_right-box_section"/>
    <w:basedOn w:val="Normal"/>
  </w:style>
  <w:style w:type="paragraph" w:customStyle="1" w:styleId="divdocumentparentContainerright-boxheading">
    <w:name w:val="div_document_parentContainer_right-box_heading"/>
    <w:basedOn w:val="Normal"/>
  </w:style>
  <w:style w:type="paragraph" w:customStyle="1" w:styleId="divdocumentright-boxparagraphsinglecolumn">
    <w:name w:val="div_document_right-box_paragraph_singlecolumn"/>
    <w:basedOn w:val="Normal"/>
  </w:style>
  <w:style w:type="table" w:customStyle="1" w:styleId="divdocumentparentContainer">
    <w:name w:val="div_document_parentContainer"/>
    <w:basedOn w:val="TableNormal"/>
    <w:tblPr/>
  </w:style>
  <w:style w:type="table" w:customStyle="1" w:styleId="parentContainerContainer">
    <w:name w:val="parentContainerContainer"/>
    <w:basedOn w:val="TableNormal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ASIF ULLL HAQUE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29b43486-d220-452b-9221-11a28aba4b77</vt:lpwstr>
  </property>
  <property fmtid="{D5CDD505-2E9C-101B-9397-08002B2CF9AE}" pid="3" name="x1ye=0">
    <vt:lpwstr>DIEAAB+LCAAAAAAABAAUmsV2qwAURT+IAW5DoLi7zHAI7vL1j7eaWbsIcu85e6chOR6iEQjHcRT9ozFOYAUS5dk/DCNwiGUwW9TkBMdTvrvBZmcKZ92laO3jPOAIEK2W7Z5BsCRP1JijHxn9cWs0Ba+PhIN6tK2Bur8YfUFXgxS4htxyA1D3KpeTjD0eC8I5VdqfEal9DpqXrQw0ZTIACYb6QTY0yY3m0sWWING4ckMFXXMgLdWwYfdBfaBQeFk</vt:lpwstr>
  </property>
  <property fmtid="{D5CDD505-2E9C-101B-9397-08002B2CF9AE}" pid="4" name="x1ye=1">
    <vt:lpwstr>tm0s8Ttbd+zdlS3T+0YB43duv1XojCpyNEgSnA34MUUz1gVBMrwQEk8OpvOg1WjraBtrpSIP9mP+Miyrf+W8eikTB7ZlWc3d5kwe4mV69/uih1df2kcLB0+xCNjWt2S00Qte9oPCRXNRa0p3TI8VHD2IoEd5iiFZyOm4rPSOoeLfXBS4MPNc/AeHgBBpRp17XTFwOWbbefWTNkp5PmICCF8P0Li8BZ0CuFWHRDAGxGIXwZU2btjmBS389y/fBoK</vt:lpwstr>
  </property>
  <property fmtid="{D5CDD505-2E9C-101B-9397-08002B2CF9AE}" pid="5" name="x1ye=10">
    <vt:lpwstr>7aYDn3HwUxv337IKeY8LiOYJbLupH03kAwG0x55Pmk2tx8lTl4gGkU2vKHtug2MbYHIZFu3/s0f+3Kc+iOUTU8LqbU/bVp+5710Yiwiyz6gMNAfLMqIq+ZqjrlQLxRvZVYfdJVZMgjJqJ4ZQBWD2mg2vtioASYp3sc8nd1p7kr9d/i2ZSmpHjQuPOjDXPERV/ilMKE6iVezE33K0pLVtW/lUllccoyjaaQdoj320yVTvqzuYL9Q8hmO+faZyD4C</vt:lpwstr>
  </property>
  <property fmtid="{D5CDD505-2E9C-101B-9397-08002B2CF9AE}" pid="6" name="x1ye=100">
    <vt:lpwstr>QOznCqdrJo6g7eDXdpDgdBbhY2AW8qOcuMQMhfFLaE00j02srvn0I5w9472rqfr1oA8bxl01RDOSiJwSqFdwUhQqsLzF67z5Bciu+sxvrr57i0ZA6tRsI3GP6Lfe0X1h2OJ5JO5oAYRDyJBHKd4LuSeJEzrAXN+Yy9L5mEdNuqq2ehMYQ6Vp86wkwkP07O859bQnrjZWqVZEAqcj0+Fw9fANdB+o20c9QqBwh+KMT/gvuGapm0POyTPlz3FtMoP</vt:lpwstr>
  </property>
  <property fmtid="{D5CDD505-2E9C-101B-9397-08002B2CF9AE}" pid="7" name="x1ye=101">
    <vt:lpwstr>Vdq3PCP7On1nWcJtlE3tMVCTPmReP3ilEYdZsdDyBmRh11ebjc/ZiZQexMaVhbKjXDuuyDWfiK/Slc/ySKS5w2KyNRMMZOhTRN+a7ln7jRv6dM61ZHhnPWZ9G9j/iYmzDpUDrjC9OID1AVHrgSE+ePyY5ri8U9ur73Btdt6dUQkoCB95Y5sOjjoTc8oOI0ic9OAU4BNTwy9MkxsWFZeCM+7ejPOwQHUDSXMKngJPoU/u9KvTXijS0WeTC3CAmTc</vt:lpwstr>
  </property>
  <property fmtid="{D5CDD505-2E9C-101B-9397-08002B2CF9AE}" pid="8" name="x1ye=102">
    <vt:lpwstr>1wEbAFjUUIusVtnSJdOhSkoX2YX0il/LYJDTQm7CSsQjdxOLRwpl8eFtaCSMsZXUne57IIbxoGkasVqtRooadC6T7z0A7mm/jGQh29Wm7NoZ19821EHFgH4KaNiDVnx8jusxOH8xCXFzNoFxWmbZAbq1Q9swgM2qJX8TAHoST97KIHg44UnA2IFMM1JxgqUIN8tClHuKzjWFseUtLiUwJLqHA/YRO4n6h6r2v3g8lYAbKxQmTmabnnq+FEjl+MC</vt:lpwstr>
  </property>
  <property fmtid="{D5CDD505-2E9C-101B-9397-08002B2CF9AE}" pid="9" name="x1ye=103">
    <vt:lpwstr>w/QUOJPXaA2E6OfGqwb1sdsFcWBnOgYa7Sqv6ljxWXU5Muj0/89JFS9qjFz4qgnck89RM96HGaqLqSw2j0bwEpPFvOtGTrIRJeb7Y9S+p+6ZU3iC8vjZNIUufFaEikXHOOBVsEHmUEWWqdUjjAqVNJkng5e5cVzX4oNGVoGZND5mDLUnU/DgCAbLzpnWYfkrjK83abfF5KI0vjSNJ3+Ch+kL5mZBzLjpOgrKEkEcUuq+Lfgb3xukoto4q6agAfV</vt:lpwstr>
  </property>
  <property fmtid="{D5CDD505-2E9C-101B-9397-08002B2CF9AE}" pid="10" name="x1ye=104">
    <vt:lpwstr>ZuNLj/qrdZpphqgNhtjKpOonpqpI7791Gc9iItP+R0ULOc6VzrtRrJlXfPO9av4NX1OmrYMFcfQY40fDB2h7xkwHisFj8cLjgTqsfj8j4JcILjy1SdyoUN5g/I1sYb/trKQdVyfdJjGobckQ0ftHc9zwRbU33uonKcCt8RG+ZoRLmaQSCUdJajHeVoPxTUJReR9/MBbYlQg9zuz1kvjAAY4xE0ddl5gFJGyCdIH0Qbu7dpLGAPL0Hj3eICPqKx8</vt:lpwstr>
  </property>
  <property fmtid="{D5CDD505-2E9C-101B-9397-08002B2CF9AE}" pid="11" name="x1ye=105">
    <vt:lpwstr>Pddytxbnm9Yt5bBE6XQnit6KA+BOIhd+p0FTjV4CLyvmAPw/md7QkcZRPUD2Dzw0Rsd5H+sZvjl97PK6A8nFcMrWhUV6POgERcjPlLB3hokZTOLqnxte5IBKx5ncynjREdJvn0BAyl6cXKd96D2l+Ib92MoRLMA09jITgo2WruMYnojrcb5jog4gQcQKHHJkVWY1kAyb5iabMGIGzve7lOvR5fxjpVbf9czcY4KPh7kL2J3Q47hDgD1QWVeRYVr</vt:lpwstr>
  </property>
  <property fmtid="{D5CDD505-2E9C-101B-9397-08002B2CF9AE}" pid="12" name="x1ye=106">
    <vt:lpwstr>QgyyE71ohIZgHswPISfisNSTmP9ctggIigPwiijlW3P6ruF666fl32QAbcIz6T0EdrzBDxwVnbxzLY/SNjcIL4NF85ORowPCWDjmO7y0225CN/Q46KQ1bimIjQ9VIjIMSYmMGffkcabzKN/4B0/IgHHa5uigxK6NKkYj4okp082kCruXtkuWmzXuUBfc5tsv1Ka8P5b+ZXwze8Rd0/vZlJhk34QMQMawP4Kd4kFVe5YWUhd+NWN3/r51vHwkzEW</vt:lpwstr>
  </property>
  <property fmtid="{D5CDD505-2E9C-101B-9397-08002B2CF9AE}" pid="13" name="x1ye=107">
    <vt:lpwstr>xLQW4UHPcrGwxgp21Digc2nRaHNIZPm0Iw8fnnKsPpTGvSVl3mATcnX3CyvYAfXJCw8zF6cEh6FIQqhouLgXZHIOT3+DplRXOZ7BA3vf/nlBMCFLnjDG+egPFIYvvtdIBsDXc4pO7khbtZMY0qWwlgWW/YRpZKfdmbzLytQVwLvougPaSc0XEc98VRp/MXmbYSjHJq06Fz0LXBEEzmBirHwrmohVbBtrBdHtUTzBssq5mK/+tW1FI9sTRp3HHgB</vt:lpwstr>
  </property>
  <property fmtid="{D5CDD505-2E9C-101B-9397-08002B2CF9AE}" pid="14" name="x1ye=108">
    <vt:lpwstr>CF0k1Ysy7cGUUwjmXKheg7LN2oVPuYTTi0cnwuqIJZ4XnD9z+al51tDL/aeX9HDWTH5Ps0U4E68GUdHfgvOt4PId8vqmlbSOgG52P5TXeNh36SSqKzXtN6S+OhAkYU/VcRCTncORd7nYcQIiYTIBJ/tbzEmgZS7taO0Z/2TcmnUYEo72MVsnZjQ2fGs/DCLv4GdUoqY5lUm6d7LqPgWTaf0jeoEnYBrD5oqKsriV5Nz0xCsQgCAMlT4N5Mu+DcL</vt:lpwstr>
  </property>
  <property fmtid="{D5CDD505-2E9C-101B-9397-08002B2CF9AE}" pid="15" name="x1ye=109">
    <vt:lpwstr>AZsmvMnuWQE097ouSNZ/s2PBzeq00z5zIsoXEtt0q4l2oAyTI+oz4o5o8EdIp7GH3eSlZgITn99qsT7Ly4LDnI7rN13NUvEZ27q7DVHXWrR/fbgh8wLaDKzMO260TmPvsYHVtC+oQLML3zzF5A5nTpk+VO8sSBcCm3Kfv3Sej0P3SY1gDMR7lP/vonJho+fIBoeSGjL/49CfJqHtturAPAEjJ9vkSz8O/K99KX7Vdyqd/qqORncFRsccnElHKHR</vt:lpwstr>
  </property>
  <property fmtid="{D5CDD505-2E9C-101B-9397-08002B2CF9AE}" pid="16" name="x1ye=11">
    <vt:lpwstr>MWPlVSn41Dax6cKACOyQhdu/I7txlHridJztslSB0NeCKgNxxpR6V4AXeRgZPlL/P3oEBclHqVPdur7M4LVvu4POqQob/lT259jJKkgax59cu7ksas3YozbT/Y5mGrMDNnMSRo3G2n+cZnsc4VN5UJ3Vu4Po1vZDzUhLJaOctVLX13nb8E6WmJuuMNjvfxO6+8HuCrDmQjI109pwyE2tZmohLXI3eyP8gD0z4k8DsPH9bAnW4qY/rEjbtL+luf3</vt:lpwstr>
  </property>
  <property fmtid="{D5CDD505-2E9C-101B-9397-08002B2CF9AE}" pid="17" name="x1ye=110">
    <vt:lpwstr>kGxisaoqB8hDVxVu8+wLAs1R9snvawRhdi2xG5d7prU1ODCaFfQD+aXxROgNVVEZTRuUWEXbZTMDnXHY4b90WyAGnJeeDeCB4hn6Sezu122V37HeaPKC5wyCxpeJIr6pqMtY1NbS/wtv/SoVI697cNJpE83T6oLLTLH/GHDGhk5da3LjIGeuZ3GVyUeH/UKzeq5AMqLtQ6PAehB+2kd0jI+bTDXKgGFtf0byfRT+8W7hxdh3YZI+h+OttME18AA</vt:lpwstr>
  </property>
  <property fmtid="{D5CDD505-2E9C-101B-9397-08002B2CF9AE}" pid="18" name="x1ye=111">
    <vt:lpwstr>TgHkGvTPqs1AVmjI/bhQEAlVrV40j/tr5eYsHn1H/VdtNLqNcNDxL7LIm9hY4nQXCYc5InJ974ON9x6C4IByxXANvvNpLTfh+SjHTYHnhsXJHqrFLtiABJFxl+JSnTxoeeysiHVpvqnVJZhCSei6lnAwaCCdJsfk8pPjeMgbMukNzqjuTlQKvFUuZQ49iK3NxxMFzwJvMYzmRzxexDioPSedcwrTULXuIcdajCiNsu/FHaqLxXAmDy/oEkPzMCe</vt:lpwstr>
  </property>
  <property fmtid="{D5CDD505-2E9C-101B-9397-08002B2CF9AE}" pid="19" name="x1ye=112">
    <vt:lpwstr>tPEND46vn80GJMlrFzY0oDyGEzWx+fuzKZfMRfyQWMj++6ZTfcshcpRgKgDgqcI7goBHycPImhh47OMYUj/htReQFxMn0+uiKnd1LroELAJB4xfj2TLIar5rtxlwsWyaGupJD14uS5t1iX3f+38wzTFReRxRSqMfuT94o4l68HxH+k8CKSDrgyeAX/KDiFftmfSXTv3n3Wo3bTeqvn9fSAeNz4vUsLY3v8OeCf2ZEC4yIXPM1NNMhUpAJ4ZwkgZ</vt:lpwstr>
  </property>
  <property fmtid="{D5CDD505-2E9C-101B-9397-08002B2CF9AE}" pid="20" name="x1ye=113">
    <vt:lpwstr>6WYcNrmDW0BxCeV1WMNobituhtxhfg19GV5iSKFuAoQu7FH6qKuFY6cCMYi9wraKmYj7LceN6eC9z5xdpYJd+9Z4OTt8upR+E2XB/zb67HUN8mS4n616z6pJwVXmHqwpx7My5fQItsAJaF9UnSwF+JSQAJz9BW/m1HcVtL1QhdR1+s3LhTg5Excp1q8QL4Vy4OnV1Hc3Gfr9M2DxdkvBJoz28R5hpX/oVJWJ9cnWYZBSvk+11TilsADjWImTppw</vt:lpwstr>
  </property>
  <property fmtid="{D5CDD505-2E9C-101B-9397-08002B2CF9AE}" pid="21" name="x1ye=114">
    <vt:lpwstr>XgTkCSXZANnfTqJPm9UuwPakSWn4m+5yab+BHwGlL03vUtKIW2nJWqTdCJnqQeaOjNd2afXOXQjNUs221mMkTRALb8uY+nEOhd5DncEryHLYdY/bCWDnkycH9ApiwsWXwymGlvp19Wb8TxLK7W4+6skg1QJ8tbYGsBjPsS9rr4Em1QWy8gYtTskAt/m5GDErfasWQGpNSwWermynJSqnszamxKewUlIUZTYTkrlbGuc4wI+jPSRP2+fiBrg09Av</vt:lpwstr>
  </property>
  <property fmtid="{D5CDD505-2E9C-101B-9397-08002B2CF9AE}" pid="22" name="x1ye=115">
    <vt:lpwstr>0jGKuD5av1vXxXFgRtXn3gTq4AAVG4WLFbVOq/h4UszFoGPS6lqpwBhMFJ7ucQoLNkm9Xv1M+8jP/V/ybOxvQstbvmhWspqyJvDfPMxWLs9IDVKi+UoUhDGY0nnrddPBF1MufTveQRrM9BV3THeA5BJqGMolQMJ/nrVk2S3HvacVZsV+23Lr+9r60wEeDpesRMw8vWZWJuAO5da+BBKCFRq5CvHV9xt+tpS6SS8G+Lv8RDB+pL1rpGgovC7FHHz</vt:lpwstr>
  </property>
  <property fmtid="{D5CDD505-2E9C-101B-9397-08002B2CF9AE}" pid="23" name="x1ye=116">
    <vt:lpwstr>NeD3kR8+MZ4npRiSz9728UicorHJJeTKh/wkq6CNvjQbvdKNQTYPozIRD+9Sz0DwaMFjplDihW67DVUgX69CFQg4WosyTz5dr8dGw02v+M3G9lnirHJ4lOoVCr+lSQN8pEYAr9chSqqGpyz0NdUqbfKWTdjqMXHA6JZALlKhGnHpjX2cWoHnATu0XHL5RmYdvhsSCwGP3t3miK0pFAmcCvlCf3PFY7YMADFNEO/nSq/U3pkzHU1G6eqtEVx58Pz</vt:lpwstr>
  </property>
  <property fmtid="{D5CDD505-2E9C-101B-9397-08002B2CF9AE}" pid="24" name="x1ye=117">
    <vt:lpwstr>gzoFCCCUa/b3WmECc32tC8p5YdZH8u+O2PcvtZj5s2OUSS+sHjjfF4Gwvk/4KeU2ztjXFpOedrJc5drnCIMl102N5J5X0pjOBHUbFUxhmoOa6Rvq+LKFRDnmMr3U0WUZwIr2SuND2kr1xWLEVkhWuZuFxJ7suww+ksRlWezhnXKvkNoU05B86dlcEOBfJJlpkMGcThixmkz6A1NWCv0wEkCthpFuAj6xRivqL5AHacIS/avne63DghaMzpBbrVm</vt:lpwstr>
  </property>
  <property fmtid="{D5CDD505-2E9C-101B-9397-08002B2CF9AE}" pid="25" name="x1ye=118">
    <vt:lpwstr>RLlegX0YpP8jG2z/4lV5ACIU7tY8qe/OFBLffw94HiG/0RcZUWIzBSvd8Hd1gJGV9JTGpyN2+dodGLSfCMwJPyHmNLj8dJmAcCHEA1WR1JpIPwx2xMZztwSNCfzGEoDDWwdMDJqMHUJrpwIvOT9Aiiw5URhrVpHrH6L1jCM5y1P+hbAbsmTFhheT1s5KM7TQy9fefo/krtektwr+s3BoPfR2bGGbcOr6/F/A2L/MsDiMQB1IbVAdpVMNV/+V+Kq</vt:lpwstr>
  </property>
  <property fmtid="{D5CDD505-2E9C-101B-9397-08002B2CF9AE}" pid="26" name="x1ye=119">
    <vt:lpwstr>Gfi8gRFx8nFoaNL1pV3P7sdejO3GRZRSTKpwnRXR/y2lDHFtgvvSjJkxtQsiTmopEHCQwNqBnMaUPSx92/lW58HzZmVLQFSyqKaB+OCquUL42djuXFmlKUNcyBDcdceJb5EB8Bu5Y1bBWao8RliMLIxkBWJWoApDLTubuHe3I8x7YPiaeGrPDQ947BRNIC7zFODAV6KA5C2iIWjWmNtddP3c6+nDTLnGS0gRTeawcHHNfALW38BekU54Pb1r50L</vt:lpwstr>
  </property>
  <property fmtid="{D5CDD505-2E9C-101B-9397-08002B2CF9AE}" pid="27" name="x1ye=12">
    <vt:lpwstr>Z4hYIkDD+TE0/HRSzEXLnVOBLJg2iO7uR2ZKJssTUdjsuPj73ISoelTTMM3WlZJ0fjpOPk/uuXOMdhC8XN3VROThMGzS273UjaU6IJDgzK5i44gBoXgGcVUUxJczjmGTvLqBqyJotRPOEhe7J9QR5vN/2OVbgfXd3EGMwXDGgSwjcYyxrY5Oj2AFyKfYt0oJrJmujEl1uDyWWttzAHASwD/a9ynL0pa8nXbN8u4hZn2lOgFDqVcHKYsEjaSirBB</vt:lpwstr>
  </property>
  <property fmtid="{D5CDD505-2E9C-101B-9397-08002B2CF9AE}" pid="28" name="x1ye=120">
    <vt:lpwstr>uQTX6ihwssz8sPI8zSHQU9AoJFw9gjB0RQJVkUBH8TjOU91bwH5ab97QGBQqcCxoGMC8ZaoIf6HRs168q4cuMl1UenpU0IFL3Ll0jU3gicQEmOEtEOLOX8MnnzaAs/SOpgj/kOvaJXkmV+gNWo3bnQL/067tngo1B71fJdw0jk79yBL5JIJ0lj42drqNUuUV2RY7ST+ORYxKR+vT5FP+s0p0aI9r1fQ4xXMlqX6FOgAlF7zHURnKDHF9o8VDJrA</vt:lpwstr>
  </property>
  <property fmtid="{D5CDD505-2E9C-101B-9397-08002B2CF9AE}" pid="29" name="x1ye=121">
    <vt:lpwstr>79WtVsh5Wei3dhRQulGIJ1CPUV6B+hh59jLR82DVsFuEd0kBuk8VXxg+GPuXQp3lM6VuDm2LovH5hf+keG+c9npZeH6Ibw43ShbNArRxix+5PqZ9UIvh7HJtd7UXUPGkEEa4/pKAFhjYXZd/qxJ1URMIveLAmlxnjbe568kPiZxSrwnxitUMEp7mpocshMG+HyCCCoZ5GiwUu8ymnMgn1lDh/mR6jpPqLehlo0tU+Iu9mwVJObRK65ExT3srPV/</vt:lpwstr>
  </property>
  <property fmtid="{D5CDD505-2E9C-101B-9397-08002B2CF9AE}" pid="30" name="x1ye=122">
    <vt:lpwstr>qfj4WW8ZVVho6nX9Op4NaDdJBZWAiabFopg6el/PdukCbDrdBvSEmp0WdjfI+Zz4XnWZZdtZVuxcV1NTzPggckhZgUxLdubrGKDemrqNur5Vd38tXkabT0HPeYQnGjdzWkZ9I5BfmeWUT7FN45JUTkIgbkJE/8XlZJSEvEQmAxujvurCl7qqMohw3pYUG829qb4Ml34s7mAOu09sWD6jxra6l7a8NYb1gleznsnEdpZyB88TIm0vWf97S9Iu1Sw</vt:lpwstr>
  </property>
  <property fmtid="{D5CDD505-2E9C-101B-9397-08002B2CF9AE}" pid="31" name="x1ye=123">
    <vt:lpwstr>1zhbGzlZGwX5UTTA3oWG+F95k/hABsKRMzHh+RDkLARCK5zVjS6ymMORwughmU6y9/Y39JnNFOsmV5F7K8iVZqUhycD8YZJ475hQKoWEPPpKg1hL9nRNoGoSwfwxS9XLA9HOBHSTJWZsf0IkFEl5cbWuc8LTrvIU+C0jgnXvbhsJMJhAUnd+TK7sNyM9FEmgUa4XAs81nyyKcjumI3oarbD91+MyiO1283e3jFohkTnLiGvgsn2MXBevZ1hmFcw</vt:lpwstr>
  </property>
  <property fmtid="{D5CDD505-2E9C-101B-9397-08002B2CF9AE}" pid="32" name="x1ye=124">
    <vt:lpwstr>OTNeoTs4x/JaebGn0U1yzcULjTf/75M2TiRExd/hItZaKWcHtdBR3NyXnM7GXlv6eAqIj4V1B/FVVcasfYW5uVozmb72Tj748DtD8/tYfkasPFNMvxOYCJq5AnTdLyjdEqH2TbDgLauKlLVi5G+L3pliXdycY9u33xTWvk+sLeQaWZC0oMuWF/cg2/vjAQucIvHBfRTnTKcy1t5jkOMhbc7WP2CUX+XHgSCBZiPB0HwH5MHBqMqKAFkl+lz9XpQ</vt:lpwstr>
  </property>
  <property fmtid="{D5CDD505-2E9C-101B-9397-08002B2CF9AE}" pid="33" name="x1ye=125">
    <vt:lpwstr>35cJ5OzCrX/FJDN71Qg7Sjd99+ebwLoayBNhW64UlSci0R5bj86PO1rZ+rNbeIJ1dsJAwx6dJbw2shwcTA8VR+n7AQt7x3TP3tS60fgdBPio0pk+vrvDtFiR6g0U5MFYE3YisGViOZ0ccx5Hc5RtlpkrERyFhYjaMsDx9lMceQVAV3s+6J6WLfs7STYc+aUdHip/ZEOCK+boP8jSM+JlCiTdQwibmLMPd0BLgN+DjK307XQE4fwTvBZK6uNU/ny</vt:lpwstr>
  </property>
  <property fmtid="{D5CDD505-2E9C-101B-9397-08002B2CF9AE}" pid="34" name="x1ye=126">
    <vt:lpwstr>DmW4ZKLMvHqtS73kYWTYqvuLEk0hVI1cV904LzCcsqRLqbPvzt7kbYOWuC1p8Pbx6Q8V1pzbi1HGlL3gV3i/M3biTP08pu6wLh0q8NEmfJb0pH/jJfUITZM+QuyBUAysXg3G2Uo5k/FHTAgfZsJi/5jXT3JF17QppFWOxiObfNyLdgKUpN/eqdhs5qUpscYuXoKZ7V+PkO2as4ZL0KTfIEBe7sBNlj+AbfHiAbW6wzTSi5rFvr+8vhv93+JtsFe</vt:lpwstr>
  </property>
  <property fmtid="{D5CDD505-2E9C-101B-9397-08002B2CF9AE}" pid="35" name="x1ye=127">
    <vt:lpwstr>cf41YKz/A0Dd8QG5VlhkWlHRYEu7YkTGHi285iHE5y6r5nyDpmTq4Z+u4g+xWt3VH4Tbgu9QEbPUQ6mWPlIy1j+rmmg9x23w2z7fS+/ezK8GIfls6fT1YNljKAAX1cCcYfbcS8KSRVErVEsW3jAHhTQeoBsQjvIXHH+yoY4zXk0xQ3cT7lcGURFtX6zxTo9vC5S502MkziSW5IWjL84uep61iwYG9+F5m1vfXThNrIUNbkAmw5UAp7dEO0u+z05</vt:lpwstr>
  </property>
  <property fmtid="{D5CDD505-2E9C-101B-9397-08002B2CF9AE}" pid="36" name="x1ye=128">
    <vt:lpwstr>FVaINSzCcIhQagwLnA91FXQN8AWyLDU+4TBzo4sBBGHx1xYrm6V9Aw3m2dibkSozlqoDAXT6uOaITumcQFkjFmokOIbXItBwv/7/lPrqJWE6M7IxVnDzwymQvyX+e749x+yS9OOHzOayNOCaYfebL2Vu7odiZYLqOnSnmTAvkaooGFyT0FkHb3w3l0o300nZPZ0lXladjCSQM+ILuQSzAUNMOseeuBB9wb/rgxQ5284tvhasIKfoSHZR9vex62o</vt:lpwstr>
  </property>
  <property fmtid="{D5CDD505-2E9C-101B-9397-08002B2CF9AE}" pid="37" name="x1ye=129">
    <vt:lpwstr>DiWgZ/RI0NHL4s6u53ssNYVhyBrYZVcE7Oqwq4x2lCEYD16G61ty1WxeW4RzUg8oqgEprsixUW0Lccf492rfNAu1Qv+UXDWj71UtxPg7wI8RP6HAChmU3ueuvqSwUESdPH56IV5jhRX7QyINkzooKeTcmLr3x7vadHxWnZGmSgxqPbMufITT3cijQKdjq1seLY++9b+6tZeAvWr2w+2kjO0b4Fw35DqJUmj4FGqQ4gzp3gTeTgZMeTfK9AlErhU</vt:lpwstr>
  </property>
  <property fmtid="{D5CDD505-2E9C-101B-9397-08002B2CF9AE}" pid="38" name="x1ye=13">
    <vt:lpwstr>MNYJrUaphF0c429GAbYW4ZZ67vUeLqub97I4D6WstMuOvxDfaea/8j+zFP3buPAQQMXrlL9KutQE3dXfRBGVYFu6q6apibtWxF2CPxBZerBzmvN4mRrvu6pBOrvmc3breh6OH5Y0OLKfQVzFg94GAQ5ZXqPUvyNi+QotXV7HbMJQCmkCtDIPUaIOvhPBrZFKYbHiB+FHAo6JpCRZ/7aVxWmw/wHsVvJ5Hz18hbcavkkJgddpbLiwcBUVdAWgZa6</vt:lpwstr>
  </property>
  <property fmtid="{D5CDD505-2E9C-101B-9397-08002B2CF9AE}" pid="39" name="x1ye=130">
    <vt:lpwstr>e/tQEUpI+GMhXnBtxulG6v/h5+SLlqWvnQoLBvTPRcTe5YAkvFVqxxYWXEAyhpzypjKBKuUsARcnU0oc/AkLC1vE4XZAbqSEa7H1dlPXrvNb+V6+ZK2rK3s+7spY/m9FKO8GhTPetpM5WWXPE9L8qYqYYIo9OOy+ij3lPiE9EeTaMypN0hPAPmEsShSIpNoGPOR3dBXB0PPwH5YlYIxiraf/8B731okQyBAAA=</vt:lpwstr>
  </property>
  <property fmtid="{D5CDD505-2E9C-101B-9397-08002B2CF9AE}" pid="40" name="x1ye=14">
    <vt:lpwstr>IFqqTiZDngwqHmcxmO2+qwWCGx8PyyGrBeVz0FmvrbGoB1Aq5w3mN52ppAaeMMGvAOF1+YMRPpsG/gCH3anSfvcNe6FXcB1g5ltqAfTiZ+oofMVY+2SYTGicanwCVAb7ryMikqXg5q0sOf2vhcB8O6/LCJyZgfHspMzWcIlPdGc76Sy9mLD87yVUyN7DpWTG00FMnXr5oBjlNcpjpw1bmSezxBhO8x2OKdaAfUiKf77XGxbwU3dPEgHt9jS9kSo</vt:lpwstr>
  </property>
  <property fmtid="{D5CDD505-2E9C-101B-9397-08002B2CF9AE}" pid="41" name="x1ye=15">
    <vt:lpwstr>jC/4uvdnRYlb0vay7nKRPqlx4wSv7Gy1J+01VmcBaLcjjROfLVlx7JQSS7P5Jr0MW4w1lQIu9QamM16kzj+/oFfvg1Ne+iQVsU8yF8yVL4Fy+oqHVUdfwmGQEKlZefYb7a7E9pyV+F57QbZJZYrAn1AIalretoWMXMZbdEW+O8HrXrXuQlyYC8EN8iu9dernc3fDw0m7ZRazTC9QxPetdDS8ch68UA0MVI3/jtCDJWHOA0eRdEhCf4p03Yhg90M</vt:lpwstr>
  </property>
  <property fmtid="{D5CDD505-2E9C-101B-9397-08002B2CF9AE}" pid="42" name="x1ye=16">
    <vt:lpwstr>yacNlgADs7xuQldX9vwDUSniErzBZTewGuwU7r6Wf0jmjX5veMmZ4grTZiC7Tl/kPpGTS1GW7Qrxehi3EWAdHBynblOeCFLft8LmsThef51gWPFRL0gCBkLnM7ToV5HVPb9gnv8K+EsNPd/mYIpYs5YiiaKueXxtL5HEj9DenujkQhGdqJ1K/gDenvsl0cfuZ+upbed2vMzECJ/mMAZlBWFGPHJQPtyQyi+nVCnKjxZFs2MJRZfxR8Y7fsMsSTZ</vt:lpwstr>
  </property>
  <property fmtid="{D5CDD505-2E9C-101B-9397-08002B2CF9AE}" pid="43" name="x1ye=17">
    <vt:lpwstr>5Sn84eJ6c6lskzu4KHkKz/ffEcosTmI32cZglJEJs+TUnJt69OJPZTwqmpic1uVQeXUN7Dl5Fdqns7kIZhfDn4O0KWSUQuQ0tBbw3Pv7cQKSmdN0NLvyB1SzUDKPatVYxvKdmryoa69r+WBhbyxZgFfAfIPy8Ua2bBpA5k55vXv6zz5khaBxCa0VES1DJZgd/25mLQ6ONCPDPKDjNyjBdN9zZM9zaANRXlXU+uJc6kc0AARYEboFn2uGXEivgr9</vt:lpwstr>
  </property>
  <property fmtid="{D5CDD505-2E9C-101B-9397-08002B2CF9AE}" pid="44" name="x1ye=18">
    <vt:lpwstr>Mbw/zs/1K1X+Gr/pHdVsvThlCBxJGs726tRTY/KH1/QWh3xPCswP7JGQfo4WPpafwlBtMeG1a6AhQpwiWYRIsZfhydSz+YlozT6uar8VMY2KS3gkLGZvsdUV726C/8Kbuwx5luwB5ou3zLXl5YFTVV/v7uiJlpDf8OkLihtbZuBSxE1q79aDMDaXyEv83nLVko1DBl8U27FPQ0Tbo5J+/ymB5tNTCcdFs+FdSlssixfwMmCNppnY9R4WttbA4p0</vt:lpwstr>
  </property>
  <property fmtid="{D5CDD505-2E9C-101B-9397-08002B2CF9AE}" pid="45" name="x1ye=19">
    <vt:lpwstr>EKp7G+WYHY7rQKWTgkkM8qO97siLTDnH8qg4Qh2p9D+5OfadvmPWV9EkcYbFxCAQQT9JWDkE/7WP6jf9FwoxQ2c2ZX1drhwmpvymUjpH54Mi1lelIKqECPFibXmx+Xje1oJhvpj0nK5oj/FfD97CepORKJ9G7VM8uGvZ+AYcqg0vuCcbkwwL0sFNQh97sn9Qc1AOFDMEh50Sn007FlYplEk5S69zQ1m+Zl9ddkEtFZa/8s7eRb8nJ4FTEiQjDVO</vt:lpwstr>
  </property>
  <property fmtid="{D5CDD505-2E9C-101B-9397-08002B2CF9AE}" pid="46" name="x1ye=2">
    <vt:lpwstr>LgxhtLcv5Op9C6+fdApYl6A1+KWrs/YW/6GzMip0xXq9gt9R9tUVIo+myACh1qOlQ4Sgk2cxwj7fBUlw06ZrQnS9h16hlU5A4ciF3nFfPfayUyhHXhVLRbWs+GQwlcPCeQkNbjLxYC6VFaJmPJFsRHqkuw5zyO1ZRPyDQSkbPZP5dUBMo1qLMzm+qPaShho8/wF3pFHJbllJeea4q48D6mSb2MTgRrg/glCHMuqncGhZzCKdm/R//5vo7CYTYy+</vt:lpwstr>
  </property>
  <property fmtid="{D5CDD505-2E9C-101B-9397-08002B2CF9AE}" pid="47" name="x1ye=20">
    <vt:lpwstr>BlTAHjH5O/TgJ/AHeIOiH6cyKOslcSyOy/U7Vu49QfmQ4HwrizFPCP3pA1Lsq1/4hy9T3TIC0aBBXterfCXJqoRaOj/iM4oywv9C7FOvnxc+bBHR8eGd4LKhLRzYoCuqlCVNBLlwLdn/yX8/OcKxP7/tVeNE/joShrYgGDtx11RPfFLrVhiynSYpPTgs4i5nAnDb4A9jFPl7EhfMjyKwtiXUeRB6bcOsvqmWqAIOVljsxGXvtITLrBCawQtmQiq</vt:lpwstr>
  </property>
  <property fmtid="{D5CDD505-2E9C-101B-9397-08002B2CF9AE}" pid="48" name="x1ye=21">
    <vt:lpwstr>/G4tfHNIVmMGbMFFdS9uyA/KKzJbo1Fs9GsFwdVHqAsdsxPz+SGp0Q6MvJsrzpjZYICZo2WJzwckcBrrb/pKlYVQwQIxgokVLBr3qXT1ASVvhjWawNMSVFZVXPZmiRJrQZjsKf2f4ewWCZMT1qIjB/MSYQys7twbCkCNWBoaeqUPLR3RW9nyj7uz7w2gBFxB/4IymjyF8xJqNadrY9J41hQCtxo82UGHdhpNPH3J8s5i3+IsVnSFlYVRSmF55AV</vt:lpwstr>
  </property>
  <property fmtid="{D5CDD505-2E9C-101B-9397-08002B2CF9AE}" pid="49" name="x1ye=22">
    <vt:lpwstr>2sH0hMdvxbk8w+FlvzBLr4I91y1JehCI9BMq39Qzk3QrHCcnnPa1Ui9+Ak4BoQ5J3t9/e3F9X2k8zbc3srJjntqj4vBK/hAzcjCJOZ1wHl7v4mWpK3CXHFdmMm44MWerHiPzprEJwZqHrz3hpm3RjU+5cQ0o+gS8OM6gKieHK5OeBrNM1Ms83Ifr+veN1peSFgcPiosp21x7kgYnAHI6WWCdUascc0BJNyZOCms/roT+eVrq9f/BuCfk4aQIVDD</vt:lpwstr>
  </property>
  <property fmtid="{D5CDD505-2E9C-101B-9397-08002B2CF9AE}" pid="50" name="x1ye=23">
    <vt:lpwstr>azFW535BL4MvJyEoGYf9CEoOk/Vgf8wH+f9CcgaCEEoxZ+UYasN1vJqTt6eu4ScFC45gCRm1v1dbjUdq5k2f8nACmiJAKNR9Cw2OkeQzKvny84HT9XNVUZKn+NrWYb+LJBlZMpODSd4yMuCqUqpB88Vq9nZk3pWpAl61gBvTG2bGbEC85FZxQlkP/YPyuU3p8TtKPXUhZNK+Pgz+9NEIWXLTbLVkmjj4S0y5+YaVyaVmD7s2FX1z7Lv6tQXZPug</vt:lpwstr>
  </property>
  <property fmtid="{D5CDD505-2E9C-101B-9397-08002B2CF9AE}" pid="51" name="x1ye=24">
    <vt:lpwstr>oM7AeNRlPYyEjyxsZU/C+mG/0f4wdrXsjk8xbgTOgL2pfRfGd8GIGbcGv4+Ns9OAOPdVbTgmaClyc2rRXfxUw8vagRhYcDBtNK6lXCKSjjOVvcJCWGuZiYGcEVmJabWXmGw5p0KcIYC84j2z4C63XTnnFPIOqwCzW0EmSbuanW0RHkLCd21OBwf0qSMFVKEL+QwZT2yzP0tJytyqBKkYbYra42JhNPS6Gym8AZZ0v5oP/Kh9qIa4ophlduQX6D5</vt:lpwstr>
  </property>
  <property fmtid="{D5CDD505-2E9C-101B-9397-08002B2CF9AE}" pid="52" name="x1ye=25">
    <vt:lpwstr>kqAQ7pgHqRIX6vwnkcc6XHw/1jS5oI2yDCACQysocORDzh+csNLdfcl7SpM4ma06IQjCIZhj0W601X78I3bPOnfPD0HWu/Bt9xj/I1vSOxDUYRWcxaV4t0R6phqsD5TEzuIk7f2dwfwbNUfOe2pziwtmqb7TuV530dLEQM+3gd63qHrEAkv+GEgdBqbnCGMqfe/+0I/OpSuPrG4cXHGFPXdcfahsfozIXYDLjletuveDB5if8rnbz4ySB8OiQkj</vt:lpwstr>
  </property>
  <property fmtid="{D5CDD505-2E9C-101B-9397-08002B2CF9AE}" pid="53" name="x1ye=26">
    <vt:lpwstr>q34rH00pyOk64l18lch13wNGmhTfHOrWzPrGYdrUzqsTEkX2X3fxF3sDFc49NQpEScgAovCg1RNV1LRQ1t+pFc4pm/GWSc1QDB7bSyNZh5uJ3xnhdk8ZxGdgX97skTBbOagNNEWuqJ5sd5lZQ4MXlHoYeeB+TJSnQ8pKPpaP6aYRwIDJl0rWiXrRssUFl6nNKzN4U5i7lXXachM74BqoUat3jbBn91Hq2K1hSc9HKiS7G4X75U/pmsJWr21BotA</vt:lpwstr>
  </property>
  <property fmtid="{D5CDD505-2E9C-101B-9397-08002B2CF9AE}" pid="54" name="x1ye=27">
    <vt:lpwstr>6LpnsQuTVJsg5bhmL7n53bHX77WiGADg/9TNpD3fgY0FJyrkl21b/gpRLIjILZWvKhrdtN9Iiwy/CCJiXCt/rHknyCwZYFHjVfsTTUAwdKKWl5+z5Nr9Ulrz4XuI8M08opuS4KefBH2fR3LlvW3JR/DdzD9mHsnMEZ1BuWvWX7TrWfzxZSK2q/kg4q+AtqUSXYnvcuozskF2hpk9uX0LoKvhD1hPSEI9/6aNaEJdQMQCdN2DhCXwptGDqC75WlW</vt:lpwstr>
  </property>
  <property fmtid="{D5CDD505-2E9C-101B-9397-08002B2CF9AE}" pid="55" name="x1ye=28">
    <vt:lpwstr>V7nKk3D3NZ5CdXLnMnspYHnwhGYSySf+Vrtdo9ehKrqCWgEUbPFmg0qum1HDLEdtPSiNDXHavwBxhWpZqRnK/5xKuUJ6L1VIzcc3kjWYYwJrc4dfN2ahde7U5QivA6b3j8sk8SjlrzLwIs6qYxenv5YsR0gse1KUzywhLCVMUSuxGoYtqRZTlghiE5gXcjYAaT6XdNO9tR3qZ+JMmyJP/IwkGFv/s4S/q2+z9M/UW0WH3Im8duvvDeonCl/X4VI</vt:lpwstr>
  </property>
  <property fmtid="{D5CDD505-2E9C-101B-9397-08002B2CF9AE}" pid="56" name="x1ye=29">
    <vt:lpwstr>9k0rwDWmb+aTvBJl7ER6EkeRxNCNnW9NMcxaAvvfFNNAjKw512IQ/r4KuTfg1SQVY5mkxl1FcnwtQ30SfXOUYaaeYTb1dKVcy5XrXKNZ5AvkNk4VMCpGGHxCTa10vBYQtLVeigueYhhHAwtIZeR3G5hX2XD+7p0x51M+g/yNSQC08qBgNid9LjHZCVEzRaPj6R1dbh5EnzHTbMyLKRD/FkrQmFWi4WbfUmlIlmKh9EqXdScaiR9U37a4rAqx61S</vt:lpwstr>
  </property>
  <property fmtid="{D5CDD505-2E9C-101B-9397-08002B2CF9AE}" pid="57" name="x1ye=3">
    <vt:lpwstr>61N0xAImjPetS/+aGnyLRQbTvsYhCakiv43lCkf89iT2XozEpnwxzv9KbO/kUku7tRwEyduuoOVUnu5tsotIJMfzX5hXtYP23aFlHwo2Enr3wJxqntQKNvxGt3vzlZ+r2GE3BTYfzGzATIlBerJ8N/Uh/GheVrYAWPQW5p0ltJbXwSJMfrWiNuOSvH7EMyA6xZNFmJVQUrIX3RttDkI1EgVCDGwIlkf0PycJuEcZX+3+iZLGq7zCY0ERt+59j5p</vt:lpwstr>
  </property>
  <property fmtid="{D5CDD505-2E9C-101B-9397-08002B2CF9AE}" pid="58" name="x1ye=30">
    <vt:lpwstr>4iJfF/4E9/f4St79EpWC5kK7lxfCdDsJi1Q0qC7S/VYY3TKgM7fM+Nf1NKGhFPy9Jhsz1SMVjB74FlQPvVuuBpS/qvin53am8qb1CLLh39U90i8Xe0kxg0H4PfhmIH/ol+FiDlDjRIsmN7Qi//qfp+rn3eN34+w/Vvr8ZZqFd0GaUI5FaGBHgzDQE4nz4gCf6socdi7fQctiqG9jk3E16jANLs45whl6w3Xbzpj7wrae4EkJ3suvUAUhOb+THVv</vt:lpwstr>
  </property>
  <property fmtid="{D5CDD505-2E9C-101B-9397-08002B2CF9AE}" pid="59" name="x1ye=31">
    <vt:lpwstr>v+RUKg8QN1X75JRFkqEq3vP1FvOY3HjCqh5zCYjSEGxyO/FkkqWfkT8Q1exky6WSb4yOtkqZu8Bns072zLeg0QbiJ0mW3SX5DxJpSb/ucC3hnrUEnIF/kslrgNPCsjJG7FdGYTrlDCLjalxTx+Hv8FNP9wz+/hm2dAUlbwidvlcN8ednbky0/mvy5/xBiNh23SwQDZlIqUhmEYr2ji6C9gc3/P9AQ/qgpbLB6MoZLBvlqCKxs1Y6dyd7aD7yYn6</vt:lpwstr>
  </property>
  <property fmtid="{D5CDD505-2E9C-101B-9397-08002B2CF9AE}" pid="60" name="x1ye=32">
    <vt:lpwstr>XB/qxQnySlMvbMpRVah2KySLKODcMJVjV2MeD5IjXTVqJ23itKsKXhEKYPAV28XwMNqhJaw5g9laz5Ix8/OgapTVJxHB1c/yjzsNi+g6rSB8YvzCPHmm4U9yE9/PmOI3vL5+5BmSNuEyyvo0KXdOVpuZQQIvcO5hrM/9TB/bBLAeHA1Zx7eQBjdMjUaG28s1E6I8SfJjCqeaino3+Vh2uGLfFVv8AwzCig7ZTfcKNQreLyeldgbYKfaWrXlHnNp</vt:lpwstr>
  </property>
  <property fmtid="{D5CDD505-2E9C-101B-9397-08002B2CF9AE}" pid="61" name="x1ye=33">
    <vt:lpwstr>a+PAtnW6o/I0wTFqv1y2GiK2+M2rkiNWyshZbUjmTwCiTP0DKkC6ZqazGEcGEmQjxSxzHmUs9mvRFtg0kVf+FfbGoOkRbf5tWC7UMlS5LLdooLrKcpdCeXXDv6yuBqBiNc+AVDRkFuVTBRYZIlwJQ9rTypMYet+Qh4oLWMMZJsPSJkem3GBQrG0BSDeNgrJ+fr81yo83p675lW5aC5pjI7V1YQ8X+OzkmHvcg9TljrFToEn7Wrwv8PnvqS6dxrC</vt:lpwstr>
  </property>
  <property fmtid="{D5CDD505-2E9C-101B-9397-08002B2CF9AE}" pid="62" name="x1ye=34">
    <vt:lpwstr>uCTuWR1x+OAapas2cmANIFdHROY2AV/c6fAkhzgZuyuqqH3+Gyc15/v7BlZedFKEwE+XTEvzKMlmBb+ZxGrjaQy9JQJLlA8kQKM63CO4gO/iIrjyainVMr38TUsuGnTK0lohFTVQwJWHlbjCPc8NGUB7yaYOBfzqyHQ07A1pSyez8NnwWp9rNYfqMXwvix3AoiXhJ0h2t6Gs7xTk0o+pITXeIbvKXSmK8BLS6EfF/7lflT9u4+3cyQRHNUzQdyI</vt:lpwstr>
  </property>
  <property fmtid="{D5CDD505-2E9C-101B-9397-08002B2CF9AE}" pid="63" name="x1ye=35">
    <vt:lpwstr>wsA72lhaNv6rjmKuzpnE5we3WD9+rUoMNaRtINjTXRdprBq6Aove8LIkdTo20hFC3rlv07a6ZoLfw0vY1zYMFTMXe+4TKODTsV9feF2Ll3P43UNDDclAex6+oEyG8vYQsaQRKPOdza2+3miIeTUAaqXh45wAr1jXwaMhqVIQehCsh8ukRLC8z3YVZOIE53SUuB6znb4NH8SUFbLL1UAbUJgabjjNmres6Lw3fGS5xmhnAc/7eEZ+W0WHwLIXhHs</vt:lpwstr>
  </property>
  <property fmtid="{D5CDD505-2E9C-101B-9397-08002B2CF9AE}" pid="64" name="x1ye=36">
    <vt:lpwstr>XRZGXfnKV1Ngq5ZUKyPW/OqZX0kbQwcNckaZCwSYJ24RGAbB2PiYkV1RYKq2359SBZnrMkeDyLVl1qr/jO132amWTWPF9tKfYVqnFwyDGJt188zfMi6y+ND05x+JU13xRH12Sf5JmvT/My+l20PoumWfSr4tpAOW7AWLDIX23NGvQA4O13i3P0EMOZLP9xKDyk50OBgvNvrPtewVLf/a6DjvKfjZTDtJq3Y6d7rwyw+6qNFJli8Ool9Ue3tezeN</vt:lpwstr>
  </property>
  <property fmtid="{D5CDD505-2E9C-101B-9397-08002B2CF9AE}" pid="65" name="x1ye=37">
    <vt:lpwstr>Cx4oKInVTbEIYDqqkHxIiKEL3rZ9YZc8jnsK3aem3lsor4gwybKfYrYE22Ngg8K4IcZXnG6ybNr028wf0hple8akd4tLkAxPpmLh4+Cz4ozWVRDn6QSu1PpmPUQ7qK7AZWyKuiIdMEH5yuz5/r4WQUtc6ivA4tu5aCCJ83EHAOlH5s2wUoYlwf0qCm+kvo/5ss82ntOlek0Rnh4C4Mr/aq8Wm4+8WRPkvBuER+MOzKbeF2G+vcPxClmnWdAprUg</vt:lpwstr>
  </property>
  <property fmtid="{D5CDD505-2E9C-101B-9397-08002B2CF9AE}" pid="66" name="x1ye=38">
    <vt:lpwstr>6krnxFIFWNZkg8Cp/IyORwUcPSW81RrviSKvZAmZF45S8v8FtLFFp4QfzKMKTMzFcA0agyw8u5mJ2oIcIqDhKSodYLk9+yfGTsqRvPbNg8AlFinmORo4S94lWV2elXRL+Sv+MKggxoUzpky6ZI9TRZwvKaOltecpAoknG7BQ40NDUkLeU8jeaKL/mtMUqM0mOzP47Q87bCxSqP9Ss/i+e6xHu4tuimir7SfmEUXhOlMbffq3oBFIOxzL/eeoEHj</vt:lpwstr>
  </property>
  <property fmtid="{D5CDD505-2E9C-101B-9397-08002B2CF9AE}" pid="67" name="x1ye=39">
    <vt:lpwstr>CX39E4eIAmFU6q/CT1ZZapMGlI7Hc3AnH65ZbOrYUli1tyfNE7pZibW6AmPAE4/9Q4WV2Em9Ao9XADv4AqRnQeGUzaUcr1oFMZbLMh0x+c+OqWvheUTpw21x1OUZ9lPD2qBFtBq0muGI7xcgg0/1myBEPXvUo+WepGxh3lrwOyJU+WIRBHQNmJDxDEDWj7Jl66iJFDvcRJelNPUFtH/aJsjLrQzW0y3KaJcBc0aClP2TREuhm/yvIlBcYxQ4eos</vt:lpwstr>
  </property>
  <property fmtid="{D5CDD505-2E9C-101B-9397-08002B2CF9AE}" pid="68" name="x1ye=4">
    <vt:lpwstr>y21MeEOTw+/nqwzoNrpFUi0uj3kmRJ7GbRpThTUx3Fr7EoAgH7TwVDWa0QlLt6aLx/GWr1KE5JnNHdxrpO8owtaM1JswuRySW9uz6l2XwqvDVcVZM4dF1DuY4nrgUVl9BzdxuuJ62YQy3KzdkdN/JA3vwG/RfvDqv4438hChOeHfwyoqwgm+wDmebcIupPQVuQRI1now+mZPijTl8mwOxwtc5Ai7/C0zCdMkCzaUlYbo5MeOphNmP5IV5v/RrX2</vt:lpwstr>
  </property>
  <property fmtid="{D5CDD505-2E9C-101B-9397-08002B2CF9AE}" pid="69" name="x1ye=40">
    <vt:lpwstr>p7V0aWha3u01FS8txrHmS18RYRxib9qC8/R3n+CUv7uYKc7jutPa7m3w6s8muQBl3Ub0FNl8p8++MHp3qfirFbV/2eUfMxvxowutFxfpVin6iKu/9XThQZ3v0J2oORvgpJ+4dXUQCkNbkJYsoen2/qhlflAYTYrz3wLgBdWjF/ni3pqHuL3O9HSjMXBYymc+KBymu6GVbka7SqpYoJ7VDPssCJnzf1BFtCQ/P31jauVENWocDrbasRAsWBCPwuI</vt:lpwstr>
  </property>
  <property fmtid="{D5CDD505-2E9C-101B-9397-08002B2CF9AE}" pid="70" name="x1ye=41">
    <vt:lpwstr>VX74mKuTSykSP0EZ9nX+ZEV5+b40xr42j7V3koBLRdkEMODwhgW9SMsEJ42JHt1hYAG1w0cvXtzqo2bZm7orhX2qklLNU4CwuZjh6qM9lC2wPT4R1y4XtYD78GH0ub1GMqfc0VFnTFXJfSvsLK9p/wy6tEL7LuyRCKr3RssThXNsS5tPPF2MxIQZjh8ndYCp+p7+/geWSTZ7YyxhratdZw3vuClO/JRCldwyT6EPgCRPHWteXL3gOL/f5wSFArS</vt:lpwstr>
  </property>
  <property fmtid="{D5CDD505-2E9C-101B-9397-08002B2CF9AE}" pid="71" name="x1ye=42">
    <vt:lpwstr>P73BAFvGdZSY2rxiMJu5cKubVPrWjR+j4QcZiL7fiCTMenP54ScJqPvPwLZwWoMg6KVRXEESeu8IlR2PfMTx/uFayrV1XCPXgkcHEYu5cG/JHQWWoq2AEehnEVb28EpZJysHZlhSafBnVVFt3vdJ9wbDTuFUIPUXUOvxI9xHTRPHMOpgSAMWeLlmvrhVLJEGL4Q87uWf+cgzkjU4JuhuASebzMv81BfGXLidhMvkJQYugZhhQx67Q/eupYwIo/x</vt:lpwstr>
  </property>
  <property fmtid="{D5CDD505-2E9C-101B-9397-08002B2CF9AE}" pid="72" name="x1ye=43">
    <vt:lpwstr>2EG325HixZU6qxpeljKLMim17wdxL75Teb9WGWwR0Wd7M9+4hQJhhqakKEFnPZpzHd013T0BpPlV7s4ruwDtsShjqd/7q/HD/JkZdcAI0FOOvGk8WUWukyetTAl2K0PBwsf7IgniS2LeVFeHFpAq+9SSwH/k0RMQEDSwPOCoZvYCb7ECWmSZHkTg/1EU2jJD3WETdtSR4hR7OLcywobyTWTDxfuJ7ysZGdo7humBsX8fjm6glzVHG/BKvel0JJY</vt:lpwstr>
  </property>
  <property fmtid="{D5CDD505-2E9C-101B-9397-08002B2CF9AE}" pid="73" name="x1ye=44">
    <vt:lpwstr>D0OOR/7hR6XQ+c9P3MxLtUcGmDPWuJmtDz88YnNyu1T5bsHEnoh7BRZnUdX3Nr0QX5/JI2EA7qqnjI8DNhZ2O97gmWyTGqjD81pmW0zPT7LSfLi5Tffjh8xBirR+feE3gbM3Butu0eW2tBRU88YrU663StB0xIQWzxOrlw8nuvjRwS2YJUqUAjkzQn+RIPNGB8QxxU3tkQswdWRh+Gp1BgKfiTSx3Vnk4iUD1+n03BmaZ/DbaH6K8WNWYuqQQqB</vt:lpwstr>
  </property>
  <property fmtid="{D5CDD505-2E9C-101B-9397-08002B2CF9AE}" pid="74" name="x1ye=45">
    <vt:lpwstr>fwK9m5y63Qchep/790kjd2aF80nN2LMGm4foJ5RtdonvTNoH4ZBYNJw0ur3J2usqM8TxAaMuSLUCHgV6mtZ49TyRgOjspWLS9MNolnSisa2WL5j0uOyVqhoXo2qjnBiCkROpM0YQr74okd3OxTwih491dzFqCOWHt7dmNVqOA6NKYk6mfqoBpZU6+dmaoph9lrtceBSMTD8S33Sap/V2bacpwkjzNCICLP75Em3fs2Lqpoqeo/ySGppzexKqvE2</vt:lpwstr>
  </property>
  <property fmtid="{D5CDD505-2E9C-101B-9397-08002B2CF9AE}" pid="75" name="x1ye=46">
    <vt:lpwstr>t/5MFA5YcPynsy/Or+8bf2R21lDUexkfKP9U3GB5BLRIBEgj9/okZyZk3fjKEAKOX47Oku8jawUFTJv7E7P1elftoyCDTYvPbf3zLA4PMxV5XYAHrsPEqjxjccV23G7NMb71sLru9Yml7noF07eqUTJ/NI5aLACd497oyPW/anHdbmxR1Y4384dTBpaDBSHYTyr6qbihcGT04pukcUzkHrB9IvXpNWH0jy5dudIUmDP74oUslye4ZlF8lQXOYjE</vt:lpwstr>
  </property>
  <property fmtid="{D5CDD505-2E9C-101B-9397-08002B2CF9AE}" pid="76" name="x1ye=47">
    <vt:lpwstr>rB5OOgigj8fqdALbd1b34qC+kaR2fJxl1IyqpDI7zDTP+Vn9TveWR1+m7kWLeRLMYMA0CXBTsSFiOijPWxH4Wywy95YsyNDQYs5mYvheE5mzrSwyvoEbHVIFYmKlXPrz16d8QfBkHn+oV9CYwASpdlM8I0uePOf4woQ2nYZsZEyOlgzvao3P+/uR+ef1pDA5Qqad2Q6K0aqdRfh2P1AcEON77b7QhgdtcnGCPVbnVe9jRCqmEAL/thRH7a0caKv</vt:lpwstr>
  </property>
  <property fmtid="{D5CDD505-2E9C-101B-9397-08002B2CF9AE}" pid="77" name="x1ye=48">
    <vt:lpwstr>XyR8gOvDQjKB/MCmatL7RDDMvQlfFuYZ3oa0y0rr5eOr3LNMvgOXsNtu005fxNoX6VG2sR9KCUlzRUcjfw26L23ZDN5TH43qazjVH89zybSHNcO9Sn9x1E/nwovvj9rTMpkV9qqjS0QcoPjzemD8UhUtrF59Xz996Z0zIoBK/Mi0+u8xTlT6QyZOSyVoV5jg0K+5DElbcdh5zqG/xwHmWgLoFYQfx+epbPnlrfkzRGrRK1DgTiIpkSuWVcKP0/g</vt:lpwstr>
  </property>
  <property fmtid="{D5CDD505-2E9C-101B-9397-08002B2CF9AE}" pid="78" name="x1ye=49">
    <vt:lpwstr>QIltAgdA0rhnjlRNRR4j3plC7ADWNBfAyWYR2y5kvJRuGGEnQPYC2/3avIIE+nBX7UvALviC2ZCulIntcVDpqmDZGRGgiAKQZcyNdb41RWekLe7bl5q7yAP/g2CUrCu2jBsqljj5LywwcJcVVTJelhbd+/qQwEe/htFfV908w1uU+NTz/yyeCApb5ckPdnH48giYa5Sek262cmXZen7OCl5mGsI+MtdgXTzBJDIZDBC+Gzzp3NpdJGZ/DoVF9ta</vt:lpwstr>
  </property>
  <property fmtid="{D5CDD505-2E9C-101B-9397-08002B2CF9AE}" pid="79" name="x1ye=5">
    <vt:lpwstr>Ke2WjhKiCPsDZQnw0mcrbPw8wavmOvjlEy8BUooo6uSu/6N2SzTNG0hhEwoBxB/2vVlOYaH5u4S2+4PMZNnWv4fD8usxFuWAS/OzBmhkRDdBPEAgiEaNI/oezS8nBG8fopVssxDghzBrHK4xJMnYW8XQXFtFL93U0413JJIMv+Q4/8x/WSn/Q9AIQW4Mzh+lbUU4r7pr9ugIwInpyBnvUwkzj+ncq8rtws2uZPT8G9qB2uQI9JGw9XhiFsWMcYP</vt:lpwstr>
  </property>
  <property fmtid="{D5CDD505-2E9C-101B-9397-08002B2CF9AE}" pid="80" name="x1ye=50">
    <vt:lpwstr>hHZpgQQTn56aaTlHIzUfqntIMhVWEw8GERAI4M/UGOUL/xSebuj9ubvktaLvod4A8qVNx8x/b6Ddvsoj0DD5QIUTXev5arERpkiJC99lx6iBDP+y07CAAFG14yPqrGBfqbQ1Vyl5HQ3/wIgxI7/Z0TFTKXS9/1j+uNE/hpfNCYE5qNLSslzLn7dQoAtfZrlWSe2Xc+pJaq1cspHQZGS1bG8G7wqaqXC7u4JrJK/shZYK6NIxHhKHUC0BfSHAK7I</vt:lpwstr>
  </property>
  <property fmtid="{D5CDD505-2E9C-101B-9397-08002B2CF9AE}" pid="81" name="x1ye=51">
    <vt:lpwstr>P5G1MgLRSF4O0T5iuIvpaHMw7JhJ+iR1li5TQgwdTkUJwTFRWB6XTqdDyIZ1k6djXJvJVAFxvk7SLiGxybQIqwPNqWggAieBc4HraB/LN7kjN6knBsTJFaKhKB5KswsvPOeJeJPqzHzYl0p7AE31rp8tOYREY3rwlbbU8xptqd497Ti9kWZwqyfNFqR9r2zjvpMVBxFyTX7z1+BbR7DHFWz2+u9XqVyKhbmmCP9DJ+SM9jfTcR90plpBeHcwdsO</vt:lpwstr>
  </property>
  <property fmtid="{D5CDD505-2E9C-101B-9397-08002B2CF9AE}" pid="82" name="x1ye=52">
    <vt:lpwstr>ovWNhMW1ajfsWJdC+ucv73cp4mRiRtXImvi3EgYhxw3iFJH219Fq8426470z/sWmjNbpDe8TqZpgQ23exU8veGFdIw7V1xNGFduc8efncDUnkIazunzsOtCoSJF5yM+2bI9I5wZABGxKmJIK6Tf9w2BxKtoTARMRAW2w5lklZk5SUTxenx7SbtUIKqnqE1nIQaxXjDkKo/beOliW3HFd+dJrTaP3eyON/U5ooxnNn7eTcTJCEGwGv7MHyX/QLD3</vt:lpwstr>
  </property>
  <property fmtid="{D5CDD505-2E9C-101B-9397-08002B2CF9AE}" pid="83" name="x1ye=53">
    <vt:lpwstr>1nzyHgFrEhVPMMuT+YQ+6DLlP4STBzJZqVICkX9SMMnPslM0MzSV5GtnZMdAQdESKzc4ctosz5aHsuxbUQD4qdFWuFADdMiLJPX8WcRK0RmvCZMHOHz8aFDm+DHncGNj1hZisZfuqzprgVZJcvzF+7TMuf/lp9TtFilb5BPe3r31enlTpgbz+PEcn6iRKm0xay8z7rB/+J47MOHpA+VoRuiIg0oQG4wrojNJ7zthUALUr3vWLNSM31BmzwgAvGz</vt:lpwstr>
  </property>
  <property fmtid="{D5CDD505-2E9C-101B-9397-08002B2CF9AE}" pid="84" name="x1ye=54">
    <vt:lpwstr>XaUhswZ5xJJRHU9coscQUavqcs20H1GAqGsrYh4jxn//7UMYSZd1ZvEzfsH1N0fbxMuFZ6YwWramcEWnWDQ92ESeBGPPvnpdlSUT5zpOhC6T8BOghQEcdkKX+JCaSBlbriXzgC5xoCW9TAhUclLmarsTGduHwxwIjtQOlRgf/QqM51UTR/8oU4hgdshP0EEThEtg068J+mccOu12m1iJTvPWK9i43rZLgO6tGFkG9tZnLeauQrqUTcfPeDAg2hy</vt:lpwstr>
  </property>
  <property fmtid="{D5CDD505-2E9C-101B-9397-08002B2CF9AE}" pid="85" name="x1ye=55">
    <vt:lpwstr>EAqM5PdKWS25yJVp1P32Lgy2GD5/z/LQwiiuXhwzUaiZtPxQ+OPzhd24o179Fr2p3ym3BXzfFFOBuwkvxPvHsYsbI1jloO+qosCQj34LAA4VhKiPnu/8NOa2vzjl1Znq2vtLsaONZwoCwnl6jvj5OyBr1vmIbfuBmXm01AMrkwhyQUNSVqpMjzPTjXUlfoCwUBX3/44+pSPzyONFhvG78blv8fm8Au4Kb9QYJDRA9sXx7HZNFlztj/3ncYcdwyW</vt:lpwstr>
  </property>
  <property fmtid="{D5CDD505-2E9C-101B-9397-08002B2CF9AE}" pid="86" name="x1ye=56">
    <vt:lpwstr>QgOtRCl+TPOYZfCCrPe2f0bdhnfU0KpSsLFK9i2MDSuotBBWMxytH6hRDSo8i+AQ2D1oZlLNyIAPUH/vFOWzAXhmsWJ/BMtZK+vuHymuaZMHMSNEW5g2m6DE8kF9kZE6JgqKZfk5QQ9MntX+EF7krXGeiqanqvwxn6NMa1MjvCTGw/8fawybXGkzCk9/QMMs4/0pRFrXSLU+FTKMfUBp8VMm5O6NCf4rdyOc/3R3LwRL/kGbNJt2i53MmInk/uQ</vt:lpwstr>
  </property>
  <property fmtid="{D5CDD505-2E9C-101B-9397-08002B2CF9AE}" pid="87" name="x1ye=57">
    <vt:lpwstr>8Nm6mJ6MRrFJAh0D7+ItJ0/hzRDdK5Ja//7CTjasIjBDZu0Xd6++7aq0Is0WVi8J+emCsYqlP9KirkScwFztXnfujebw3hVSzWxmqjlTbr0XmAprsqcaO/MNADkX9T1M03s0EzpnkmPQGgH9P4JnpsanNCypMJLTSVKMbxscoTKLsEKsvQuKoaO8SWzC5RPuBxkyZHfyw55LA6R9+cfHzgUv363I6xNoN+aV8cyHTH4odeOi/aAXr6VaNI2z+NV</vt:lpwstr>
  </property>
  <property fmtid="{D5CDD505-2E9C-101B-9397-08002B2CF9AE}" pid="88" name="x1ye=58">
    <vt:lpwstr>BSgPB3s4YGV5C1P9DXmi/ZYn7J2bQy1ta0tCqIqh2IZOdnS/kCpRGYsXZ2SoSRB2eMmfqzphirllHcM5anMhzGZiNE/7fn1zhZKqcWawGk/pt9Ij6GFyqjTyMYHCdp9yQk8Uw0rdFsFSNIMHV6FWPidoZxy/wqt5A7iY9XdkXb+YVveYfJLD3549eeGXek20qzu6YTQX50ErlmTlUGb2WKGQyr1mHWv+NkVacUVJwHdNAxidaqgc0ScS7LIL45t</vt:lpwstr>
  </property>
  <property fmtid="{D5CDD505-2E9C-101B-9397-08002B2CF9AE}" pid="89" name="x1ye=59">
    <vt:lpwstr>POvJpOcIoY/CeT6LHA11srLu2Ce6WjrXJdgdR96qTTLqFuUbcwu33XcgqkzobZ4DAVovBZNYcl9ROlkzImACMPb94YTFnHy8B4gry+iRZW0JPaoFl1Kxken8JMEIkrR/Utu1Zx6ZiMvWi8tcQB+MRDiKY4+UtKwgysBhFjne6cV9R7QLr8Rfuhty3DaUfFkLgjoWqRFYcmlYu4CeKB5sPw2KrVo+iG/ZHnK36nWHUp1qN4Df/cWXcQzM9TR3sQq</vt:lpwstr>
  </property>
  <property fmtid="{D5CDD505-2E9C-101B-9397-08002B2CF9AE}" pid="90" name="x1ye=6">
    <vt:lpwstr>f639MoIyNRlYmd9r9cijWoEsBSzDZGKh9asVehAVFF2FV9fyjWyrJnmXmWmLqj1oo1jbLwmcf9qPBam1lb/XF5S3AEl3ilUPAYkURT62X3fofFXLUloYa+lnlUuoS39kc/jLzGpLQ24KzrfT2sp8clc2XhDGxSmSMq9o4/fdVpjoCEyGK5dcJXFexl7a/KkWjqTu8XhGVbiaw+y9qM3H+ICZ7YjxJCMYvOvUBoOp6CVoDHvIzDSf1ldyieWf5T0</vt:lpwstr>
  </property>
  <property fmtid="{D5CDD505-2E9C-101B-9397-08002B2CF9AE}" pid="91" name="x1ye=60">
    <vt:lpwstr>XZ7RRl+v5erKeg9ffM2f7JIUGluJfZiUmAVeOKQUKdfu9+z+itWIUdOAKAeVLL0f4hMYp0uONowqunxCeji22JCc7PzCFC1Z0by4YJ3H+oecc3XzZ6FsnNl0e+7ZJZwpV8Q/0laL+k9EM058Eo/6/+U5XOEoF0cooD+pVgL/uOVO0bsjdPWw4Cbr6ls86I9kUSXDHlW1z3wtut9qyr+gztikK41+fEBywZZJ/Yz2nhAUjI9lBKrdicicgJhp7C8</vt:lpwstr>
  </property>
  <property fmtid="{D5CDD505-2E9C-101B-9397-08002B2CF9AE}" pid="92" name="x1ye=61">
    <vt:lpwstr>xm6U+gthumO/fdcVegoE8rwiAQrShbqsXg43fZHU3yE7kNR4rdkPYdUJbIvN39wkh6IfkV+x9R0Mo9gtMsJuKk5/8+/h7hp++DgxX/2EZz/Y3+AzGLP6ijeI5fFZaxg7zqbL7JGUTuXqbJVNHYdtrZZZvklh5/4Gl1fMScaV+tkjkwaO6oy1YdlcExVJh+PqARLbPGeJZMy4mdnH3F/QMr72ZX6s7qEXZdOyz6/MRfoJfkd/z+4JZGmFTzxeu0J</vt:lpwstr>
  </property>
  <property fmtid="{D5CDD505-2E9C-101B-9397-08002B2CF9AE}" pid="93" name="x1ye=62">
    <vt:lpwstr>7ud7MdoWd7dqfMIkaJM0ZKP3bmlz9TbozIoFDijwl/I8VdZ3uOUea/pXhNnJB5W5ZL17M+WiR4fbWWXFyXmftbjdkQixN/DSEVPGrKzishKE76QgxxLQp8VYZtzeDH/BW5x2SHweobAA0MWYNS7Tfgw//d+JbA1SKHH+hTrwwCwte+htkosIbTnalaU3US0cijGMI5gIlrfz5w/rb5uQ2n6+IzTxfca2fQDRX4mjmED3P8r/uD/NcCDO0Rxj1VD</vt:lpwstr>
  </property>
  <property fmtid="{D5CDD505-2E9C-101B-9397-08002B2CF9AE}" pid="94" name="x1ye=63">
    <vt:lpwstr>Yuhv1BCqSNNZ525GNpVBgh/qlnayGYXmkneFoPSuEWONrTywjA0NBaosSdgaKegaD69Ezfj/K3Zl4itCl9SJbyJGeinzGCjlz9w+nnVMzAsTsY2JSXPldOaxoqlxvjq710eblxC/mG/IImFDzZTZgKGBmwEdkhPam13m9EdhaeV8bOx3WPNr4fmhMJ2JWCJM6KO7lTrJnmJYnvVeUPndpAGviVKqSLY+nT3J6ZrLYugaYZuU6581k9P9kLHASG2</vt:lpwstr>
  </property>
  <property fmtid="{D5CDD505-2E9C-101B-9397-08002B2CF9AE}" pid="95" name="x1ye=64">
    <vt:lpwstr>itYmzkmsmy3iDT4doPFyB4iSRtgdL/7/pdtb2km0Dt0/FGfiW2Hir1aG6g8hJ+lDPynKLBEsU6zmSaiu3ZcDLCGs7iGHXeCJ4eivEdt9+XMagtx//z90WDJvwJy0tVwl2BcYeQ1AlFNjdy9cBUfgzn9dSmsFDP19q2eZX9J0kn+qttQOoVMVx7oCchqyUEi1E/fHaa+kq7hakBwW/O8OMp3GKlg+jlhbu395/uIdhtZCLWbeyZEafXx+8dlOwOf</vt:lpwstr>
  </property>
  <property fmtid="{D5CDD505-2E9C-101B-9397-08002B2CF9AE}" pid="96" name="x1ye=65">
    <vt:lpwstr>kL3QKrG5/8wRGQxg0zhP89Mi/QLp+AcpV4lSqwuQ4UfEGGMtKDPTYLCz9BRy2eawe2obO/jFGbKgxlK/C2uPAVIMXOww9Jh9/x6SS3/7Vuy2XDmzy643UFatb3ln8/+K0K5wdVOs/jCjfrtCTmhgBipeZEMg09QrwncwCYGqN32sJhllm4crdvkdRNsf5h7UmpYC12BFqN8U+xtgsd13pmYri2LSdrIK/oZBKnEtHzVE7JVrVXiNEHzAACfN8jb</vt:lpwstr>
  </property>
  <property fmtid="{D5CDD505-2E9C-101B-9397-08002B2CF9AE}" pid="97" name="x1ye=66">
    <vt:lpwstr>fGnN8Lwl04izzL/p93Zs8KoG7FkombP2JXtYHdQZjfgXTpSc7Cl6mIj1WmJpbDImBKCYSZFtH5hZHv0fg7/rQiT41IGTvkNV+bG3Q95/xQ1uAEc5BKOJhqiTPBcuPMGA7mqhaWfmNaZ3q72HY0huNs6TxGGH+GBRAeSiUx1VIabHBEpTF6d4b20kXqTsf9RAPOReehuroKvV8KdjQ7YtfSbtroGZA/ltn781DO7MUt5aLP+PhX0XlrNwpFUfSDK</vt:lpwstr>
  </property>
  <property fmtid="{D5CDD505-2E9C-101B-9397-08002B2CF9AE}" pid="98" name="x1ye=67">
    <vt:lpwstr>AABAoopyIicU0fOOfP1gwt3tpd43HvO3l4Wkk8nR5bDm4yqe8r9GhjmamXs85o2y1F6VAJ8JOOONEEm7Y27qwqoYZAfNpi8Mb82DDyYZWZ4rdTBgl03t0y5ryXfAGk1kmzBLnGES9bhI9TwBYhe5speQMuSm+xB1hOac8YP0gFk8nZp35mSG9BJMK54j+i3RoQGWUNE0a3Ezr+Rg6hIYt3e+GyFWJYRerfWAv2KWAR++Bxoe/bpYjITvEOiv/ON</vt:lpwstr>
  </property>
  <property fmtid="{D5CDD505-2E9C-101B-9397-08002B2CF9AE}" pid="99" name="x1ye=68">
    <vt:lpwstr>PmJvVcm1vXRgMlVB9TB6GR9xpVevmNStJw9H1Na31Np6Mt3iFA8kAXS5WOvCTdXhpZJohEHABIn4avj0N99psZ9SRhtNkafNkX5OxlloQ3QHCz5T/6N+cEZ6IqmeN/DjkQGuy+2oJv338u6mSZb4rM1SrmeEcehf6cnCghQHnpv9zV0BJ2C3SH5iQ6OV+euF/vOdQYpe1L70g9ZS1p4BqQ8QOC5R55uwqyqRChOfROnmjvQcXwecNkus2y+4Ipm</vt:lpwstr>
  </property>
  <property fmtid="{D5CDD505-2E9C-101B-9397-08002B2CF9AE}" pid="100" name="x1ye=69">
    <vt:lpwstr>CxhEvEme+Fsixihs09k07UZx85ysikXJQS++N//wFudOkfZSoWpeQ/pvUYaP2GKTFwdckA3gY3YD1tzCjQNBeyfN8L7xLM1A1mg8suQCmlyiHbHkZC+KNC1GmqjCWxe9r8eoPgv+uTKfVcbECWgTgFuECT4eXaeByohX3wMOjwzm6BKXdolNjGQ8FscKPsk9qX5o18dDAPDnId15/EnCmx/3DK1wBVLKWtTzPpHYhTB2twUIU06NJ6Y0qo1vZq3</vt:lpwstr>
  </property>
  <property fmtid="{D5CDD505-2E9C-101B-9397-08002B2CF9AE}" pid="101" name="x1ye=7">
    <vt:lpwstr>zhxDBNESwmeeTQBS386oJWIocECKk9ZcgnO/miXhVWzswrjb/OK6stPWxHVv2audluLXP1p9YTd1Ma4MWq3xHyjthmfX62larIav/NVaYt1tQpLz3q9zVeneK5Qc0KmXtzntJOfNPXmwz1N+JR0oDsZCP/qaMPQyp7z5xyZ9ffxeu0kPPZvZilPnbHnxbjf8gaMYGOrwXkFvzZfQ6lsrPxsvt2Tq7wEsfW8+LW/YLuRkjS2e0JmKNgZCG9ByY/l</vt:lpwstr>
  </property>
  <property fmtid="{D5CDD505-2E9C-101B-9397-08002B2CF9AE}" pid="102" name="x1ye=70">
    <vt:lpwstr>MF3fZ+Omk+uNpSZKI8rjOFNNatgjes3qGFzma4z/pnSFIHlI97mX2UVdE+bquit4O/aLa6pcxO9StkVvfvE1piw/3eoMlK6g2dCCKfpygFFuxED5yGSv6OVKUVPhhVl/2czyPDoJ3IVuJV7U3HQMhYr9ARbmsTMWSlzajauxh/rUgKc2cKDPy9rXwaMR2mu/MyofDY5MXE2YBdDycG/TqIOlno24cFzCmletQdIE7VJt/ON8Zlh/kNkEC8k9ghX</vt:lpwstr>
  </property>
  <property fmtid="{D5CDD505-2E9C-101B-9397-08002B2CF9AE}" pid="103" name="x1ye=71">
    <vt:lpwstr>/VRdu87W5XgGC13xYn3HRUZIZKcjHJq7fhyovSyTipwYLBh8+SZWdKk4vKwVLWMWbRqAgPJ1kKA8R6S1eoh4iC3HrYpaqfIwMqRmcVVo6OwcGG2uVi16gn0oTyAy8j63Uhi8dUFhEN6WLrkFhAiNEsvuIL0Xdz4GRJAYqV9s6qZhN8jNgnAfhbUXlabTsIFOfIowzi5m3dC2ZiMJa/fBWk461Cd5nefLqAyHdA71zrFXwq94TJZFeV8Iigj26e7</vt:lpwstr>
  </property>
  <property fmtid="{D5CDD505-2E9C-101B-9397-08002B2CF9AE}" pid="104" name="x1ye=72">
    <vt:lpwstr>x9MnOv3w7Dv+PduTsMTsX0kB3VWiptqC5DZ+7qvtZJrtJSup0dPXxvTbOwdhKnxx41h8xI/8a5tJ9M1d8usOjldTa82rUgUW398VBCAhTXPMxoGPUOw1AjHRoVSitevvnUt9HbmCqwMd2O003nT9BTGaZJizxe1QeYzj4egq+80dZ84bOvN3ROTSqFpVA/MG1sKFgpQvYjsskcwV4ZdQx6beeNI2FESfvgb6h6tKEg9BrVZtTD6xqx2Z0Sev18r</vt:lpwstr>
  </property>
  <property fmtid="{D5CDD505-2E9C-101B-9397-08002B2CF9AE}" pid="105" name="x1ye=73">
    <vt:lpwstr>BoOwC4xb3t/g7O9P/6pi91BuiDTj90ZJxARkovDH4yukvQRIdpHFWNDiDKMvh+EgDRY2njEs57C0JQK35PCs+V0Gz0crCzIE0ZPpqf2cHMJ5gS79u7veKCcxv/o7S9PWdnu1Un6RUQouXwCIOKcugz7FFSPH2waj3WVOQCJGb2ONwXOnp+uSiqSxV/Z6kIFMyAxR7P2Fyc63OUyU7qMoE4+wXPFG5MZsSb6Sa0JB8ySuMXLhQO18CAw3f/ozR50</vt:lpwstr>
  </property>
  <property fmtid="{D5CDD505-2E9C-101B-9397-08002B2CF9AE}" pid="106" name="x1ye=74">
    <vt:lpwstr>V3kuuJz6qJ8sfe/SU7k4p84wBCWUWW+nkXfs9nuq7x6a7nCQeCDHxJ+GZPwn1bFIkLAy1W/iszJ9mKhLt7Nt4f8amOFMajWz0JOXn2IRWu7iyjeICXjocCiKa/8OYuylr+LB27jkdp32C1u3D+DIUtHVG6z7KgbxaUP7ZC1Y7bIc05geCYy7KPI6ytss2acA/g3TXMzJuw5uevRteaoiAbwHkJuVGVNCt306qzVGhvvXwyXfJz7m5ttduyiUaOp</vt:lpwstr>
  </property>
  <property fmtid="{D5CDD505-2E9C-101B-9397-08002B2CF9AE}" pid="107" name="x1ye=75">
    <vt:lpwstr>1/DrshJHMeLypZ23yeG4Gwbi1/Cs9Zw8PPqm+MoRdM2Xcz68dXHszD6BSRVpzXfvNnU1I0/pWLMRmxWc7OO4hGw/Tx9yPwdbXlpJcQrVHNXWCFnMUAniFR/HeGZSVEKymoMExc8wh+mgjt0k4ApxcJcf9Bv0sdI78DNJweeXtpftGqOpUCiGS28zIKCtHsOEcvDHwGCJJvsPm+HY6jF7hzMZeNDPZb2JTfuXHgHoX+xXcr+UPe05ysSteEDyE+G</vt:lpwstr>
  </property>
  <property fmtid="{D5CDD505-2E9C-101B-9397-08002B2CF9AE}" pid="108" name="x1ye=76">
    <vt:lpwstr>5kDW8hYgUHnxyfVkQlj+UGOp0qiw/HyXj/8ZoWqi1peH2c+rP22n6p4hf3hiz3Y44ujV6HD++8PS1p14cQitYPi2x/RRbDaht/uFj4DERv41qfZbUwEu+mIz7719v+zF+QR3cIKTjLVOiBm6GVsZEFW+oRNo1btZv680eEbFXJ2epDhGlt/e4BsWHdXXZ+M/YsChDpCU1o+iT5o0Zva2p8voWZHxyCK3bvp+Z0QG9wGrVF+UvAyAEPNrPYuYGLP</vt:lpwstr>
  </property>
  <property fmtid="{D5CDD505-2E9C-101B-9397-08002B2CF9AE}" pid="109" name="x1ye=77">
    <vt:lpwstr>58ROY9xk/ISCLTLLTsjz+py+6CAGdYuIerjkmRWwLglI1Par+CuEtQL5VUvNGDuOOSsvy4jDIL3fxGJpERqkJHzK3oMtD/XilxE29EgG8KL9l8kSs5TRka2/IFhS8qJz0udOzsFXc2lpVmVEL7u9BOIUHY+jfX2cvDy1oOIy9RtT3v3+/We1PeAiRK8QARvE9RryMVBr9/FZCjsItf6PbviQx7dohoX0vk3g+KxliVu1ZxW0iqEScHhw8iIONdt</vt:lpwstr>
  </property>
  <property fmtid="{D5CDD505-2E9C-101B-9397-08002B2CF9AE}" pid="110" name="x1ye=78">
    <vt:lpwstr>Wno56OdHELNPHUK59YNgxhb50+7y4TIoBdSy2eb95qKT8Ov7HhxoAOhoZiLHHoqph5cX8EFw3/DjfG9/zkN6VkltWNosuS0SDZDakBqwIgUnCRYdgFOwQPgFWmWKZdoPFmRrTeDFgOwcWYEQ5yYkVPViRYxwlqOwnOGlG+ld74ySw5NDofLaNEWh/Ie+y8joIY+pZCPXaLMRyR31pHkAEAoTdgE7P4J2pBdwAQsVtNH5NvBDSGXaRitgplYmRXZ</vt:lpwstr>
  </property>
  <property fmtid="{D5CDD505-2E9C-101B-9397-08002B2CF9AE}" pid="111" name="x1ye=79">
    <vt:lpwstr>zgesSEjQ2cS3auW8UDOZQ7MmryiroY30Ro6zlK/sONWHTr2ns1f1TX3CfroW0dRjaFNeGyl6KD7z3CEEqlwuv+KKmDMgdrWR1GuybtLm/vCTkjMBKWeCRJGZrukFfjlbNhYeQqHZMAmKn9APmGwRWMMXUdDv0oM85/ImufgHLCvBXqkvKo5op/9fENx5CaH0Cm3uusp3AMOJcN6Xf9oETwHFvO+lXLOSWZ/JdWwpiaKCcgIMh2ZC1etfrHqx2aX</vt:lpwstr>
  </property>
  <property fmtid="{D5CDD505-2E9C-101B-9397-08002B2CF9AE}" pid="112" name="x1ye=8">
    <vt:lpwstr>LNBMdgp2PyJWDrG3ESjAuCMgciusIwSGFOYhZ6UDm9WEQ0J6RArAwhqrqYNKgbbVEddi9LrnSoQ6SGNeh96VZ+W2v/snqQqKnHWkPkjBzYdu+cG4sx5hcDFTvLOpP7bPhje7zOpvAql1v90v07krFiIsV9NZw1xv7cFeI+SF0t/8NjMKlHI569E3zAv1pTcx/Q1v0tgrHeoIFTnsT6DR41q66zjqDEhGDdkz8xmpLANVpMTh6CUa/0B/qpcGunK</vt:lpwstr>
  </property>
  <property fmtid="{D5CDD505-2E9C-101B-9397-08002B2CF9AE}" pid="113" name="x1ye=80">
    <vt:lpwstr>9RHLLpZOaAqg5I3cBPIv/qCK+aMXe2IaoyWkkcuhhX2+2qrxAglF76X6E2IR1yJajqNF3JAYkkgy5Va0SsRiwhzVEd9Ml8joCncSXwEAC+QeWov/om00lHvLEW6lPfThyyxYzUauOaVRUh/rKjrS6fl2Ti0M+xKq/PP33/gBaQpciCkuce2RvmgQdZM225HS89duxdgMn74sNcUHxmIxgc7VSA33DGuPgRqwhLy6H6m0u3Z0D7mFvummJ6DYYnQ</vt:lpwstr>
  </property>
  <property fmtid="{D5CDD505-2E9C-101B-9397-08002B2CF9AE}" pid="114" name="x1ye=81">
    <vt:lpwstr>dnvVoLhoy1g7YuEZDX/pJBotb/PmVa06Yh+8/NdiKrVg9OX2vU9FEmJ3wxj2eCdkVSy92FSe0IrvP8HJoEF8Aya4Zdndlf7Dhz33B5jtcJSikjeB67OQYw9yVhK62gwjwdo+FcpL7MJHBUNcT+QlH25xVfbNmyudHpxlHlya+UMZnqIgZRMvN2R25PO4bTjDrKCtww74gFCsST8CdlOH7wip+TdRxrABk02fbfGwlo/5SnMF6ME4CaQpZSTZwZ0</vt:lpwstr>
  </property>
  <property fmtid="{D5CDD505-2E9C-101B-9397-08002B2CF9AE}" pid="115" name="x1ye=82">
    <vt:lpwstr>v76eTWhEKMsILSqntBSWKS0ykUyzWgKjW1bpAC3MDr6CkRlQmUY9OvlZdIyZradSURjUKr4Bcvdk6VxSVdwJcq7zT5CS2+f8lZ/nXb31vAXfJIJZYxs7IAoF09yU6T6Kj9HcfDJjFglxJ/YkzqD/2sG0OElrpvO3CZKXZcpYzhtYJpv3n/kaNHr7u8gHhbZmfSdAN5yAGI6W8cO665a3gD0aRGrFzFIW7kF3AytdXP0xfdon2EvXbZnxnAj8IEc</vt:lpwstr>
  </property>
  <property fmtid="{D5CDD505-2E9C-101B-9397-08002B2CF9AE}" pid="116" name="x1ye=83">
    <vt:lpwstr>WPE4DDDzvJqCJcjJ7tIpmuWcRBzvF5KRRigVlM4lSvGm31qgXtILsxwY+OJ5f27Zr5ZTk/kAt35CFlWUQ0QPc6I7dBPrzATwDMb7nxb+Eyq75aliBGeafQulYCLyYRBaZf7OsNCSxd8vSFne7dlF4GorP1QuMsRHO12+TbyO1Duz1M4l/aY5M5mdf5K96hiIpnGuZBUO/Ia0DlFZfe4AyGxqxel5dXyy81ixrTA9xesIcfVGTn46uLneOh5rvxL</vt:lpwstr>
  </property>
  <property fmtid="{D5CDD505-2E9C-101B-9397-08002B2CF9AE}" pid="117" name="x1ye=84">
    <vt:lpwstr>N+VXOQ6XIb7Zp9Klj3geXvAb164YEdFTh1faRgW2PekX5ynouGwb7pCrb80wbREu5p921iR5EVPINbrWQ8N5ooWO5GRpewScro6MqyTRCz8R3HglOPiOzFIlQmNcDCl1hMwKmc6O56gjtKdl6ou7FNVHJjg5t8zOUUf6iA0dWfalTHxEqYStD4NGWwWkU3t0tpu0vfsjP+x8FAEdYcdOudRvMjh2bVi94Zy9MOBWuH+v4/Ey9/6ydEuJJ9l2dKH</vt:lpwstr>
  </property>
  <property fmtid="{D5CDD505-2E9C-101B-9397-08002B2CF9AE}" pid="118" name="x1ye=85">
    <vt:lpwstr>r77bNHvLsPhWBdFgYquyTy1x73PpzWDTtM0ldss2Fk7y5WZKwIZgDRfJ3Q5WhLaygCvAQJoZvpAzEzriSzdRj0CuyOg3mDfxdBG26awEAPtZ6nsP9XXL8Q7yLcEWPOD1QVhGQLydD82Xrr15ZAA+uihkXP8XZMaWM+xLNEBDIlwVydgkx5b7xd6g6arRaQSEEVPwznCkQ/TgGIQAhhUoo4kYovQLB6X/deczh1tbf56hgrxT4b1neCvBpljjM2X</vt:lpwstr>
  </property>
  <property fmtid="{D5CDD505-2E9C-101B-9397-08002B2CF9AE}" pid="119" name="x1ye=86">
    <vt:lpwstr>kNtCbVs+90gX9vxneJz+jCGUq9HHciwY+qBL/Nt0afKGc+6Awh8KoTCwxI4JSkPy8z8pcBfSh00uWDEj8Sg6vp2s38wv2e0CtSPTncCrRUE6w6oHu08WeLdSfbX3mdA7zwq9lEI6wk/AxK6fXuWBD/MWAvTIbWDvGQS1r0i3WCLX04zke9FTGgiaG1Hq+1kldEKWp4hL6MzXezy0mBZxc2xaD0oFusDtGYtSRUxmFUFHxJvSymYETXEyq0pnnUa</vt:lpwstr>
  </property>
  <property fmtid="{D5CDD505-2E9C-101B-9397-08002B2CF9AE}" pid="120" name="x1ye=87">
    <vt:lpwstr>FNlIWQ4+zbgvJ2Ib12fmI/s4UOtlPOawNFMY3KwpIk+Y+ro79lioP5Km0EOau+IvMT5DGT7R3aFp6Zqt2uJGjGw1oZeJaJzH9i22sS8La7Wa0Ag+HIRCvpDKcXkiBhNg1HmHhsCQnutMQaM/uTchMJMwSeZMhXw47zZC422h81GyX3GTKcYDEsHLizH772QrQPaeSguu/mUCUCLC9vS6eZnKi9KUKolQtjUiCwiR/DAVKmA6S/fa6UEFdyf08vn</vt:lpwstr>
  </property>
  <property fmtid="{D5CDD505-2E9C-101B-9397-08002B2CF9AE}" pid="121" name="x1ye=88">
    <vt:lpwstr>xX3OgkMWehMb8qRKg3PrhEszWd5TpDeC8CugP+lUBKIOu8GPcNR5TmAfX1oKMmZhJbkPU6NXFg/kFNI0gcH+ivD7grMf2vxuh4wdUX1fYxqvlVCfRCm+S5qH8EzvJfF11z3+7rnJKmd7/YyxZ869vHvDuRrDabknyZSbDyjYCPZK2qFvN4FvtfHcMfLkeYbHQQkBrNZa7lt+sJ2rx+oz5qFrJ9wzpE/fQJAP/Ru0H/TEj7GMPkYXa/OEoUxB522</vt:lpwstr>
  </property>
  <property fmtid="{D5CDD505-2E9C-101B-9397-08002B2CF9AE}" pid="122" name="x1ye=89">
    <vt:lpwstr>R1tNRmaqgijRbafPBTahh5yI260lx+1Alc78JcH1wNfKmdEo3i+yrYEvm0tm1br+7vhYlWGyjhqBGxeyFOlF5ShdiQtTFbADfxYnm/huhnidde0uANABx1z7oQt71lTeYSRcDl8t+UlHZgd08PnujJmukIcIwL2Lcq6gLcEAHkyFDLPBHXsD9viO5P41UEbWAU9BVamd2/Mjv4GAm6K/+zxvGJf6FPLYSyGTxafySntACQ1mXN3/+mM9qACtyfg</vt:lpwstr>
  </property>
  <property fmtid="{D5CDD505-2E9C-101B-9397-08002B2CF9AE}" pid="123" name="x1ye=9">
    <vt:lpwstr>v4ZX+VY1X8fBG07fBEeRYk1hymeQfbzZbMjoUAxhzYE6O3Dg9WE82krPKPmu9g/5hCVajf7tidV7Z6XvG4v1i/+x8Ttb2gG14WlNevsNfWeXbAbvmYVQuD4zdROzgr808x5h/pXj1vdYX2O8rpQqEixX8blJoCqo6n/HRhTFx49RfvPgAr6PqJsQO7Lpe3XBWmiWpruCeCApzBc018ZyWRbB27k2i69ki5SfR+kvFZXPhyHcj0A1AONGn2ya/n6</vt:lpwstr>
  </property>
  <property fmtid="{D5CDD505-2E9C-101B-9397-08002B2CF9AE}" pid="124" name="x1ye=90">
    <vt:lpwstr>yWFd1aAype2Y947K9ij2JMW1wqT6TnChkL5bjGrs/eg3LLwbWD50V7SV4QmiqNER0rnihWL3lWpIpyENZSK5en2HDD6qN7kMbNnTISxeGM7z820gqbxEKgQMivjiMtiaiO/wMpuDtPIsDvuo3A5Rm3RNxwi3Svgv52JFiWvwlt1+FoxG3rDPgIthtuuT7a3p9b+5pmrSlGnrrfHif3BfcXeqJ8TgtA+ODj9UFaejk8UVkrip4XaFsnVSaWPVvxQ</vt:lpwstr>
  </property>
  <property fmtid="{D5CDD505-2E9C-101B-9397-08002B2CF9AE}" pid="125" name="x1ye=91">
    <vt:lpwstr>JaNju2bQeZleLMh9g50tqH5CfiExEdXLS+ecL7DS4D6cIiIn68q/d3wiBqlr5ZhUzvm2TsJooSKY+sR4U9YOEREUj6ztjubiFEwb7tdygr7DqL2454hbRT4w5CkHdm0YWhBNwOjFfwy+XuMA3XEya2Qn/tnmoub9ecNqZrZ4EhKflcj6cBxcqnRZlVjIF/v3uaQwFRiEXYnBC263YXktP7eB4dtgTc3KH9UX6eFw872vq+D6/s0UJoUT8Snj5xy</vt:lpwstr>
  </property>
  <property fmtid="{D5CDD505-2E9C-101B-9397-08002B2CF9AE}" pid="126" name="x1ye=92">
    <vt:lpwstr>QKsxJ10L6knvbrWwgZnDOEgKtV0Uh4IQrrKNO1l+iRduibDv+DPkjvqomGy3Eew69wASCQ9ExV7OEcb2us6Av7lUBLwGeEphoB29njFP+vPXZkumIYj7uLVs1tqpR9+xOZU9cLt8COySV8rXAZch/8grAH2jH38JSWdrGXko6+d2DdWsEm9fo3ifpxA2qO+x1/dQD8IAS8AZPaa9A1xad3OjOzCGK4STKlHSklsV4y/DT3aMtH0bXgzEZS4VPOc</vt:lpwstr>
  </property>
  <property fmtid="{D5CDD505-2E9C-101B-9397-08002B2CF9AE}" pid="127" name="x1ye=93">
    <vt:lpwstr>wHF6kD8zczyxjFTHz6e/BNKVaC4TnRhlqvWHIvvQwccCZ4pJb5N9sdVWZI3MgOfXpMMwV/hHJ9fTzu+fP2plRny5H+Rj+eTmaDv3kEYsYpfXW6pjuBq0pDkqMXeETnIDgcaYb95G9JtIpVVVkNF0NCcWG6FHvmycDUE+xwuMceLDk36PDIeLQzRoOYXcWFEzsU56v2abgnNov5Lfs1YXdX6eqpoPY4zI6sqJWLAOLJn3FgdnpEf+0+vaef3EB26</vt:lpwstr>
  </property>
  <property fmtid="{D5CDD505-2E9C-101B-9397-08002B2CF9AE}" pid="128" name="x1ye=94">
    <vt:lpwstr>8iVoai5LcxA2oyguT21WhSkrqP0ryJMaJOgFsw2ltO75sw3R9oZPMvayp3OEgg9hjcNlO7gOUjWF/iPMf1WNJPcJLjcHl31rXkgfn8rn+M70NCQKnGD0g+DG99fp7MJgZG78vBZm9hZUN+wXhJJ1lTCdIBWuX3ib9L+Q2cZJvpNWBQD3K/8M2wFB4jPeEA6gTsCSPdoJRzCrEf7mRy0jBVCjIegPzLn+/l+aLCGqRjWj8gOyvNEsPGosv49lfCJ</vt:lpwstr>
  </property>
  <property fmtid="{D5CDD505-2E9C-101B-9397-08002B2CF9AE}" pid="129" name="x1ye=95">
    <vt:lpwstr>IXxOn7czlgwJOrhjejBbSPvGCGzdDlszGhPV/p6v5OH5W0jhbMxCuwYe+SvG2ygQ19cXWhXtUC1ck40NlvSuT6VpjpaE/bNIw6uTgmrnhg6nGrQuQAufi/l9kFmgOpZZM1uErDXxs/mHplczO6Pwrr9RJQLO04QTfkYfUEBn2JuZvpYQa85oVt8x6ipNiNDSYJc6+8veFs89bMNZ1VE8eYUCNgVrLuqS1h7txF1WL10U0QXaDH624py8riqg1wj</vt:lpwstr>
  </property>
  <property fmtid="{D5CDD505-2E9C-101B-9397-08002B2CF9AE}" pid="130" name="x1ye=96">
    <vt:lpwstr>xsCVmkeQYdrjh1wZEGzTwpGQlDKq+cv16emHieB8Ucro04mrM5Z32NwivQL0YCfzEnpS2DsCm2aV2zmXFLiveKTyBBz4PfUpo5asugmLAS3iawiEj8XhAAaHnTQ/2FKq/vbceW/0+Ws+jf9V3kPfUupywxj/FLytqoNItCqoYm772271qsFBpfIQoWNTdQVUvUrzaky/82F2vhgVlfvMACYjsHxmWQfnL4K+vevsP1EXjP77SIChXL/lEgdWwfn</vt:lpwstr>
  </property>
  <property fmtid="{D5CDD505-2E9C-101B-9397-08002B2CF9AE}" pid="131" name="x1ye=97">
    <vt:lpwstr>7gVwBkRYv98fyHSbCgMVEID4mAI+0afwW+iUVa4xfSaSfURpIYOBKTlBhC0U9J+F/4ndLSmhxpCJQzrm5SSGKzB2dwaBjqE/G2mMm+VcYD43qv3Pfx4hSKQSXehwz21Gn3UA/8rUsL4gSCsWYeI4N6wdR3rRXmn5zPhezJdxsgKtz8fNp0qWXfcav+8rM2m4Js228w69ikQ2/Whio5T5tnszl1kop6L5Uqj6Ds2HUSiPR4B2u3aziCXSyl/vyk1</vt:lpwstr>
  </property>
  <property fmtid="{D5CDD505-2E9C-101B-9397-08002B2CF9AE}" pid="132" name="x1ye=98">
    <vt:lpwstr>Mq9rlax9KApdxzRJbjBUSrHybQt2ZpOg0F3UecbrHJA6Lh4QpLqWw62P0eQ1bWzpjiR2MjFJT0dB+td3wdeu5uoJgKobrHkAulxBVjL7jhFpTak1zwLTfiOpQdWAKs7fa0smYhkD0CxkrxFHNm73bD7FPh4qoGjLnDOYFF3ajVjs6C2PtqPiIXVQATAqJwQ9Y0xtxT2E7jz6CRCQXM8IeDHUQl268iqVIgJdY0PV+Mzcy8PaiNIrJ16pHRpy6VY</vt:lpwstr>
  </property>
  <property fmtid="{D5CDD505-2E9C-101B-9397-08002B2CF9AE}" pid="133" name="x1ye=99">
    <vt:lpwstr>ScyTKxC807AY76zDwXGfS5BNXvsCgljqlNUYRM9sUdhKwNDdWDa5nw7gktm8XG8C8EzcWP2ff4eKFiOO2THhxJ3d8G/Q54c9NTMxAl7oHuxC7WOiftlgSYDhQ1OSlN/j8qEJc+6yU3e2vdUfsZLJdT3/N1mUqfK2LSvfXKwcc2T21AB87y62OF6cywMBP4kFxMEn/5c3uZ9k3ntkHPUF3BGVXef4PEGzHrATRA1klkeMPlrstDV2pq3MKMAopxV</vt:lpwstr>
  </property>
</Properties>
</file>